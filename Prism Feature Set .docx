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649" w:rsidRDefault="00E72D6D" w:rsidP="001E4517">
      <w:pPr>
        <w:widowControl w:val="0"/>
        <w:autoSpaceDE w:val="0"/>
        <w:autoSpaceDN w:val="0"/>
        <w:adjustRightInd w:val="0"/>
        <w:spacing w:after="0"/>
        <w:ind w:left="720"/>
        <w:jc w:val="center"/>
        <w:rPr>
          <w:rFonts w:ascii="Helvetica" w:hAnsi="Helvetica" w:cs="Helvetica"/>
        </w:rPr>
      </w:pPr>
      <w:r>
        <w:rPr>
          <w:rFonts w:ascii="Helvetica" w:hAnsi="Helvetica" w:cs="Helvetica"/>
          <w:b/>
          <w:bCs/>
        </w:rPr>
        <w:t>Pris</w:t>
      </w:r>
      <w:r w:rsidR="000212D1">
        <w:rPr>
          <w:rFonts w:ascii="Helvetica" w:hAnsi="Helvetica" w:cs="Helvetica"/>
          <w:b/>
          <w:bCs/>
        </w:rPr>
        <w:t>m</w:t>
      </w:r>
      <w:r w:rsidR="00447649">
        <w:rPr>
          <w:rFonts w:ascii="Helvetica" w:hAnsi="Helvetica" w:cs="Helvetica"/>
          <w:b/>
          <w:bCs/>
        </w:rPr>
        <w:t xml:space="preserve"> iPhone App Feature Set</w:t>
      </w:r>
    </w:p>
    <w:p w:rsidR="00447649" w:rsidRDefault="00447649" w:rsidP="00447649">
      <w:pPr>
        <w:widowControl w:val="0"/>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b/>
          <w:bCs/>
        </w:rPr>
        <w:t>Overview</w:t>
      </w:r>
    </w:p>
    <w:p w:rsidR="00447649" w:rsidRDefault="00E757FE" w:rsidP="00447649">
      <w:pPr>
        <w:widowControl w:val="0"/>
        <w:autoSpaceDE w:val="0"/>
        <w:autoSpaceDN w:val="0"/>
        <w:adjustRightInd w:val="0"/>
        <w:spacing w:after="0"/>
        <w:rPr>
          <w:rFonts w:ascii="Helvetica" w:hAnsi="Helvetica" w:cs="Helvetica"/>
        </w:rPr>
      </w:pPr>
      <w:r>
        <w:rPr>
          <w:rFonts w:ascii="Helvetica" w:hAnsi="Helvetica" w:cs="Helvetica"/>
        </w:rPr>
        <w:t>Prism</w:t>
      </w:r>
      <w:r w:rsidR="00447649">
        <w:rPr>
          <w:rFonts w:ascii="Helvetica" w:hAnsi="Helvetica" w:cs="Helvetica"/>
        </w:rPr>
        <w:t xml:space="preserve"> is a </w:t>
      </w:r>
      <w:r w:rsidR="008D6749">
        <w:rPr>
          <w:rFonts w:ascii="Helvetica" w:hAnsi="Helvetica" w:cs="Helvetica"/>
        </w:rPr>
        <w:t>“</w:t>
      </w:r>
      <w:r w:rsidR="00447649">
        <w:rPr>
          <w:rFonts w:ascii="Helvetica" w:hAnsi="Helvetica" w:cs="Helvetica"/>
        </w:rPr>
        <w:t>mobile first</w:t>
      </w:r>
      <w:r w:rsidR="008D6749">
        <w:rPr>
          <w:rFonts w:ascii="Helvetica" w:hAnsi="Helvetica" w:cs="Helvetica"/>
        </w:rPr>
        <w:t>”</w:t>
      </w:r>
      <w:r w:rsidR="00447649">
        <w:rPr>
          <w:rFonts w:ascii="Helvetica" w:hAnsi="Helvetica" w:cs="Helvetica"/>
        </w:rPr>
        <w:t xml:space="preserve"> social discovery platform targeted at students (ages 13-23). </w:t>
      </w:r>
      <w:proofErr w:type="gramStart"/>
      <w:r w:rsidR="00447649">
        <w:rPr>
          <w:rFonts w:ascii="Helvetica" w:hAnsi="Helvetica" w:cs="Helvetica"/>
        </w:rPr>
        <w:t>It’s</w:t>
      </w:r>
      <w:proofErr w:type="gramEnd"/>
      <w:r w:rsidR="00447649">
        <w:rPr>
          <w:rFonts w:ascii="Helvetica" w:hAnsi="Helvetica" w:cs="Helvetica"/>
        </w:rPr>
        <w:t xml:space="preserve"> goal is to inspire young people with purpose-driven content from institutions (e.g. universities, military, non-profits, luminaries, brands, sc</w:t>
      </w:r>
      <w:r>
        <w:rPr>
          <w:rFonts w:ascii="Helvetica" w:hAnsi="Helvetica" w:cs="Helvetica"/>
        </w:rPr>
        <w:t>holarship foundations). Prism</w:t>
      </w:r>
      <w:r w:rsidR="00447649">
        <w:rPr>
          <w:rFonts w:ascii="Helvetica" w:hAnsi="Helvetica" w:cs="Helvetica"/>
        </w:rPr>
        <w:t xml:space="preserve"> creates a content-driven dialog between students and institutions. It enables institutions to curate inspirational content for students to c</w:t>
      </w:r>
      <w:r w:rsidR="00DC49E2">
        <w:rPr>
          <w:rFonts w:ascii="Helvetica" w:hAnsi="Helvetica" w:cs="Helvetica"/>
        </w:rPr>
        <w:t xml:space="preserve">onsume and share. It’s a </w:t>
      </w:r>
      <w:r w:rsidR="00447649">
        <w:rPr>
          <w:rFonts w:ascii="Helvetica" w:hAnsi="Helvetica" w:cs="Helvetica"/>
        </w:rPr>
        <w:t xml:space="preserve">network </w:t>
      </w:r>
      <w:r w:rsidR="00DC49E2">
        <w:rPr>
          <w:rFonts w:ascii="Helvetica" w:hAnsi="Helvetica" w:cs="Helvetica"/>
        </w:rPr>
        <w:t xml:space="preserve">for social discovery </w:t>
      </w:r>
      <w:r w:rsidR="00447649">
        <w:rPr>
          <w:rFonts w:ascii="Helvetica" w:hAnsi="Helvetica" w:cs="Helvetica"/>
        </w:rPr>
        <w:t>with a purpose.</w:t>
      </w:r>
      <w:r w:rsidR="00E97C9D">
        <w:rPr>
          <w:rFonts w:ascii="Helvetica" w:hAnsi="Helvetica" w:cs="Helvetica"/>
        </w:rPr>
        <w:t xml:space="preserve"> This tool will help you Capture, Explore and </w:t>
      </w:r>
      <w:proofErr w:type="gramStart"/>
      <w:r w:rsidR="00E97C9D">
        <w:rPr>
          <w:rFonts w:ascii="Helvetica" w:hAnsi="Helvetica" w:cs="Helvetica"/>
        </w:rPr>
        <w:t>Discover</w:t>
      </w:r>
      <w:proofErr w:type="gramEnd"/>
      <w:r w:rsidR="00E97C9D">
        <w:rPr>
          <w:rFonts w:ascii="Helvetica" w:hAnsi="Helvetica" w:cs="Helvetica"/>
        </w:rPr>
        <w:t xml:space="preserve"> your purpose then Share to create opportunity.</w:t>
      </w:r>
      <w:r w:rsidR="008D6749">
        <w:rPr>
          <w:rFonts w:ascii="Helvetica" w:hAnsi="Helvetica" w:cs="Helvetica"/>
        </w:rPr>
        <w:t xml:space="preserve">  Prism will illuminate your passion and help you discover a bright future!</w:t>
      </w:r>
      <w:r w:rsidR="00E97C9D">
        <w:rPr>
          <w:rFonts w:ascii="Helvetica" w:hAnsi="Helvetica" w:cs="Helvetica"/>
        </w:rPr>
        <w:t xml:space="preserve">  </w:t>
      </w:r>
    </w:p>
    <w:p w:rsidR="00447649" w:rsidRDefault="00447649" w:rsidP="00447649">
      <w:pPr>
        <w:widowControl w:val="0"/>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b/>
          <w:bCs/>
        </w:rPr>
        <w:t>Global Navigation</w:t>
      </w:r>
    </w:p>
    <w:p w:rsidR="00447649" w:rsidRDefault="00447649" w:rsidP="00447649">
      <w:pPr>
        <w:widowControl w:val="0"/>
        <w:numPr>
          <w:ilvl w:val="0"/>
          <w:numId w:val="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Home</w:t>
      </w:r>
    </w:p>
    <w:p w:rsidR="00447649" w:rsidRDefault="000212D1" w:rsidP="00447649">
      <w:pPr>
        <w:widowControl w:val="0"/>
        <w:numPr>
          <w:ilvl w:val="0"/>
          <w:numId w:val="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Explore</w:t>
      </w:r>
    </w:p>
    <w:p w:rsidR="00447649" w:rsidRDefault="000212D1" w:rsidP="00447649">
      <w:pPr>
        <w:widowControl w:val="0"/>
        <w:numPr>
          <w:ilvl w:val="0"/>
          <w:numId w:val="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Activity</w:t>
      </w:r>
    </w:p>
    <w:p w:rsidR="00340AF7" w:rsidRDefault="00340AF7" w:rsidP="00447649">
      <w:pPr>
        <w:widowControl w:val="0"/>
        <w:numPr>
          <w:ilvl w:val="0"/>
          <w:numId w:val="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Trust</w:t>
      </w:r>
    </w:p>
    <w:p w:rsidR="000733B7" w:rsidRDefault="000733B7" w:rsidP="00447649">
      <w:pPr>
        <w:widowControl w:val="0"/>
        <w:numPr>
          <w:ilvl w:val="0"/>
          <w:numId w:val="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Activity Graph</w:t>
      </w:r>
    </w:p>
    <w:p w:rsidR="00447649" w:rsidRPr="00340AF7" w:rsidRDefault="00447649" w:rsidP="00340AF7">
      <w:pPr>
        <w:widowControl w:val="0"/>
        <w:numPr>
          <w:ilvl w:val="0"/>
          <w:numId w:val="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Profile</w:t>
      </w:r>
    </w:p>
    <w:p w:rsidR="00447649" w:rsidRDefault="00447649" w:rsidP="00447649">
      <w:pPr>
        <w:widowControl w:val="0"/>
        <w:numPr>
          <w:ilvl w:val="0"/>
          <w:numId w:val="2"/>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Settings</w:t>
      </w:r>
    </w:p>
    <w:p w:rsidR="00796FD6" w:rsidRPr="00796FD6" w:rsidRDefault="00340AF7" w:rsidP="00796FD6">
      <w:pPr>
        <w:widowControl w:val="0"/>
        <w:numPr>
          <w:ilvl w:val="0"/>
          <w:numId w:val="2"/>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Spectrum</w:t>
      </w:r>
      <w:r w:rsidR="001279FE">
        <w:rPr>
          <w:rFonts w:ascii="Helvetica" w:hAnsi="Helvetica" w:cs="Helvetica"/>
        </w:rPr>
        <w:t xml:space="preserve"> (</w:t>
      </w:r>
      <w:r w:rsidR="008D6749">
        <w:rPr>
          <w:rFonts w:ascii="Helvetica" w:hAnsi="Helvetica" w:cs="Helvetica"/>
        </w:rPr>
        <w:t xml:space="preserve">end </w:t>
      </w:r>
      <w:r w:rsidR="00AB1BC9">
        <w:rPr>
          <w:rFonts w:ascii="Helvetica" w:hAnsi="Helvetica" w:cs="Helvetica"/>
        </w:rPr>
        <w:t xml:space="preserve">users </w:t>
      </w:r>
      <w:r w:rsidR="008D6749">
        <w:rPr>
          <w:rFonts w:ascii="Helvetica" w:hAnsi="Helvetica" w:cs="Helvetica"/>
        </w:rPr>
        <w:t>timeline and categorized</w:t>
      </w:r>
      <w:r w:rsidR="001279FE">
        <w:rPr>
          <w:rFonts w:ascii="Helvetica" w:hAnsi="Helvetica" w:cs="Helvetica"/>
        </w:rPr>
        <w:t xml:space="preserve"> content)</w:t>
      </w:r>
    </w:p>
    <w:p w:rsidR="00447649" w:rsidRDefault="00447649" w:rsidP="00447649">
      <w:pPr>
        <w:widowControl w:val="0"/>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b/>
          <w:bCs/>
        </w:rPr>
        <w:t>Home</w:t>
      </w: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rPr>
        <w:t>This feed will serve as the app’s home</w:t>
      </w:r>
      <w:r w:rsidR="00D37A7F">
        <w:rPr>
          <w:rFonts w:ascii="Helvetica" w:hAnsi="Helvetica" w:cs="Helvetica"/>
        </w:rPr>
        <w:t xml:space="preserve"> </w:t>
      </w:r>
      <w:r>
        <w:rPr>
          <w:rFonts w:ascii="Helvetica" w:hAnsi="Helvetica" w:cs="Helvetica"/>
        </w:rPr>
        <w:t>screen and will display the content added by the us</w:t>
      </w:r>
      <w:r w:rsidR="00796FD6">
        <w:rPr>
          <w:rFonts w:ascii="Helvetica" w:hAnsi="Helvetica" w:cs="Helvetica"/>
        </w:rPr>
        <w:t>er’s selected institutions, followed user’s (public content) and user’s</w:t>
      </w:r>
      <w:r>
        <w:rPr>
          <w:rFonts w:ascii="Helvetica" w:hAnsi="Helvetica" w:cs="Helvetica"/>
        </w:rPr>
        <w:t xml:space="preserve"> within their Trust. Each piece of content will include:</w:t>
      </w:r>
    </w:p>
    <w:p w:rsidR="00447649" w:rsidRDefault="00447649" w:rsidP="00447649">
      <w:pPr>
        <w:widowControl w:val="0"/>
        <w:numPr>
          <w:ilvl w:val="0"/>
          <w:numId w:val="3"/>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Username of publisher</w:t>
      </w:r>
    </w:p>
    <w:p w:rsidR="00AB1BC9" w:rsidRPr="00647CBF" w:rsidRDefault="00447649" w:rsidP="00647CBF">
      <w:pPr>
        <w:widowControl w:val="0"/>
        <w:numPr>
          <w:ilvl w:val="0"/>
          <w:numId w:val="3"/>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Time</w:t>
      </w:r>
    </w:p>
    <w:p w:rsidR="00447649" w:rsidRDefault="00447649" w:rsidP="00447649">
      <w:pPr>
        <w:widowControl w:val="0"/>
        <w:numPr>
          <w:ilvl w:val="0"/>
          <w:numId w:val="3"/>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Content (image-centric)</w:t>
      </w:r>
    </w:p>
    <w:p w:rsidR="00447649" w:rsidRDefault="00447649" w:rsidP="00447649">
      <w:pPr>
        <w:widowControl w:val="0"/>
        <w:numPr>
          <w:ilvl w:val="0"/>
          <w:numId w:val="3"/>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Category (e.g. Inspirations, Experiences, Passi</w:t>
      </w:r>
      <w:r w:rsidR="000763FD">
        <w:rPr>
          <w:rFonts w:ascii="Helvetica" w:hAnsi="Helvetica" w:cs="Helvetica"/>
        </w:rPr>
        <w:t>ons, Aspirations, Achievement</w:t>
      </w:r>
      <w:r>
        <w:rPr>
          <w:rFonts w:ascii="Helvetica" w:hAnsi="Helvetica" w:cs="Helvetica"/>
        </w:rPr>
        <w:t>s)</w:t>
      </w:r>
    </w:p>
    <w:p w:rsidR="00447649" w:rsidRDefault="00447649" w:rsidP="00447649">
      <w:pPr>
        <w:widowControl w:val="0"/>
        <w:numPr>
          <w:ilvl w:val="0"/>
          <w:numId w:val="3"/>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Source (if not user generated)</w:t>
      </w:r>
    </w:p>
    <w:p w:rsidR="00D37A7F" w:rsidRDefault="00D37A7F" w:rsidP="00A44361">
      <w:pPr>
        <w:widowControl w:val="0"/>
        <w:numPr>
          <w:ilvl w:val="0"/>
          <w:numId w:val="3"/>
        </w:numPr>
        <w:tabs>
          <w:tab w:val="left" w:pos="220"/>
          <w:tab w:val="left" w:pos="720"/>
        </w:tabs>
        <w:autoSpaceDE w:val="0"/>
        <w:autoSpaceDN w:val="0"/>
        <w:adjustRightInd w:val="0"/>
        <w:spacing w:after="0"/>
        <w:ind w:hanging="720"/>
        <w:rPr>
          <w:rFonts w:ascii="Helvetica" w:hAnsi="Helvetica" w:cs="Helvetica"/>
        </w:rPr>
      </w:pPr>
      <w:r w:rsidRPr="000763FD">
        <w:rPr>
          <w:rFonts w:ascii="Helvetica" w:hAnsi="Helvetica" w:cs="Helvetica"/>
        </w:rPr>
        <w:t>Map</w:t>
      </w:r>
      <w:r w:rsidR="000E61E2" w:rsidRPr="000763FD">
        <w:rPr>
          <w:rFonts w:ascii="Helvetica" w:hAnsi="Helvetica" w:cs="Helvetica"/>
        </w:rPr>
        <w:t xml:space="preserve"> (Four</w:t>
      </w:r>
      <w:r w:rsidR="00A44361">
        <w:rPr>
          <w:rFonts w:ascii="Helvetica" w:hAnsi="Helvetica" w:cs="Helvetica"/>
        </w:rPr>
        <w:t>square)</w:t>
      </w:r>
    </w:p>
    <w:p w:rsidR="00623459" w:rsidRDefault="00623459" w:rsidP="00A44361">
      <w:pPr>
        <w:widowControl w:val="0"/>
        <w:numPr>
          <w:ilvl w:val="0"/>
          <w:numId w:val="3"/>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Comment</w:t>
      </w:r>
      <w:r w:rsidR="008A4DAD">
        <w:rPr>
          <w:rFonts w:ascii="Helvetica" w:hAnsi="Helvetica" w:cs="Helvetica"/>
        </w:rPr>
        <w:t>s</w:t>
      </w:r>
    </w:p>
    <w:p w:rsidR="00623459" w:rsidRDefault="00623459" w:rsidP="00A44361">
      <w:pPr>
        <w:widowControl w:val="0"/>
        <w:numPr>
          <w:ilvl w:val="0"/>
          <w:numId w:val="3"/>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Like</w:t>
      </w:r>
    </w:p>
    <w:p w:rsidR="00647CBF" w:rsidRDefault="00647CBF" w:rsidP="00A44361">
      <w:pPr>
        <w:widowControl w:val="0"/>
        <w:numPr>
          <w:ilvl w:val="0"/>
          <w:numId w:val="3"/>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Share</w:t>
      </w:r>
    </w:p>
    <w:p w:rsidR="000A709C" w:rsidRDefault="00647CBF" w:rsidP="00A44361">
      <w:pPr>
        <w:widowControl w:val="0"/>
        <w:numPr>
          <w:ilvl w:val="0"/>
          <w:numId w:val="3"/>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Rep</w:t>
      </w:r>
      <w:r w:rsidR="006661D6">
        <w:rPr>
          <w:rFonts w:ascii="Helvetica" w:hAnsi="Helvetica" w:cs="Helvetica"/>
        </w:rPr>
        <w:t>ost (End user can add to their Prism</w:t>
      </w:r>
      <w:r>
        <w:rPr>
          <w:rFonts w:ascii="Helvetica" w:hAnsi="Helvetica" w:cs="Helvetica"/>
        </w:rPr>
        <w:t>)</w:t>
      </w:r>
      <w:r w:rsidR="000A709C" w:rsidRPr="000A709C">
        <w:rPr>
          <w:rFonts w:ascii="Helvetica" w:hAnsi="Helvetica" w:cs="Helvetica"/>
          <w:noProof/>
          <w:lang w:eastAsia="en-US"/>
        </w:rPr>
        <w:t xml:space="preserve"> </w:t>
      </w:r>
      <w:r w:rsidR="000A709C">
        <w:rPr>
          <w:rFonts w:ascii="Helvetica" w:hAnsi="Helvetica" w:cs="Helvetica"/>
          <w:noProof/>
          <w:lang w:eastAsia="en-US"/>
        </w:rPr>
        <w:t xml:space="preserve">      </w:t>
      </w:r>
    </w:p>
    <w:p w:rsidR="00A44361" w:rsidRPr="0025363F" w:rsidRDefault="000A709C" w:rsidP="000A709C">
      <w:pPr>
        <w:widowControl w:val="0"/>
        <w:tabs>
          <w:tab w:val="left" w:pos="220"/>
          <w:tab w:val="left" w:pos="720"/>
        </w:tabs>
        <w:autoSpaceDE w:val="0"/>
        <w:autoSpaceDN w:val="0"/>
        <w:adjustRightInd w:val="0"/>
        <w:spacing w:after="0"/>
        <w:rPr>
          <w:rFonts w:ascii="Helvetica" w:hAnsi="Helvetica" w:cs="Helvetica"/>
        </w:rPr>
      </w:pPr>
      <w:r>
        <w:rPr>
          <w:rFonts w:ascii="Helvetica" w:hAnsi="Helvetica" w:cs="Helvetica"/>
        </w:rPr>
        <w:lastRenderedPageBreak/>
        <w:t xml:space="preserve">                       </w:t>
      </w:r>
      <w:r w:rsidRPr="000A709C">
        <w:rPr>
          <w:rFonts w:ascii="Helvetica" w:hAnsi="Helvetica" w:cs="Helvetica"/>
          <w:noProof/>
          <w:lang w:eastAsia="en-US"/>
        </w:rPr>
        <w:drawing>
          <wp:inline distT="0" distB="0" distL="0" distR="0" wp14:anchorId="4B29C271" wp14:editId="1C153734">
            <wp:extent cx="3085299" cy="5473700"/>
            <wp:effectExtent l="0" t="0" r="0" b="0"/>
            <wp:docPr id="1" name="Picture 1" descr="Macintosh HD:Users:CJRogers:Desktop:mobileuploa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JRogers:Desktop:mobileupload-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5299" cy="5473700"/>
                    </a:xfrm>
                    <a:prstGeom prst="rect">
                      <a:avLst/>
                    </a:prstGeom>
                    <a:noFill/>
                    <a:ln>
                      <a:noFill/>
                    </a:ln>
                  </pic:spPr>
                </pic:pic>
              </a:graphicData>
            </a:graphic>
          </wp:inline>
        </w:drawing>
      </w:r>
    </w:p>
    <w:p w:rsidR="00A44361" w:rsidRPr="000763FD" w:rsidRDefault="00A44361" w:rsidP="00A44361">
      <w:pPr>
        <w:widowControl w:val="0"/>
        <w:tabs>
          <w:tab w:val="left" w:pos="220"/>
          <w:tab w:val="left" w:pos="720"/>
        </w:tabs>
        <w:autoSpaceDE w:val="0"/>
        <w:autoSpaceDN w:val="0"/>
        <w:adjustRightInd w:val="0"/>
        <w:spacing w:after="0"/>
        <w:rPr>
          <w:rFonts w:ascii="Helvetica" w:hAnsi="Helvetica" w:cs="Helvetica"/>
        </w:rPr>
      </w:pPr>
      <w:r>
        <w:rPr>
          <w:rFonts w:ascii="Helvetica" w:hAnsi="Helvetica" w:cs="Helvetica"/>
          <w:noProof/>
          <w:lang w:eastAsia="en-US"/>
        </w:rPr>
        <w:drawing>
          <wp:inline distT="0" distB="0" distL="0" distR="0" wp14:anchorId="6F9618D4" wp14:editId="1DA8B6F7">
            <wp:extent cx="5476240" cy="2479040"/>
            <wp:effectExtent l="0" t="0" r="10160" b="10160"/>
            <wp:docPr id="4" name="Picture 4" descr="Macintosh HD:Users:CJRogers:Desktop:Prism App:Home NewsFeed 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JRogers:Desktop:Prism App:Home NewsFeed Wir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240" cy="2479040"/>
                    </a:xfrm>
                    <a:prstGeom prst="rect">
                      <a:avLst/>
                    </a:prstGeom>
                    <a:noFill/>
                    <a:ln>
                      <a:noFill/>
                    </a:ln>
                  </pic:spPr>
                </pic:pic>
              </a:graphicData>
            </a:graphic>
          </wp:inline>
        </w:drawing>
      </w:r>
    </w:p>
    <w:p w:rsidR="001B5414" w:rsidRDefault="001B5414" w:rsidP="00447649">
      <w:pPr>
        <w:widowControl w:val="0"/>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b/>
          <w:bCs/>
        </w:rPr>
        <w:t>Explore</w:t>
      </w: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rPr>
        <w:t xml:space="preserve">The Explore page will function as the main vehicle to discover new institutions that the user might be interested in engaging with. Initially, the explore screen will show all featured content. The user will be able to search by </w:t>
      </w:r>
      <w:proofErr w:type="spellStart"/>
      <w:r>
        <w:rPr>
          <w:rFonts w:ascii="Helvetica" w:hAnsi="Helvetica" w:cs="Helvetica"/>
        </w:rPr>
        <w:t>hashtag</w:t>
      </w:r>
      <w:proofErr w:type="spellEnd"/>
      <w:r>
        <w:rPr>
          <w:rFonts w:ascii="Helvetica" w:hAnsi="Helvetica" w:cs="Helvetica"/>
        </w:rPr>
        <w:t xml:space="preserve"> or institution name, and can also filter by category (aspirations, etc</w:t>
      </w:r>
      <w:proofErr w:type="gramStart"/>
      <w:r>
        <w:rPr>
          <w:rFonts w:ascii="Helvetica" w:hAnsi="Helvetica" w:cs="Helvetica"/>
        </w:rPr>
        <w:t>..</w:t>
      </w:r>
      <w:proofErr w:type="gramEnd"/>
      <w:r>
        <w:rPr>
          <w:rFonts w:ascii="Helvetica" w:hAnsi="Helvetica" w:cs="Helvetica"/>
        </w:rPr>
        <w:t>) and institutional type. Ordered by most timely.</w:t>
      </w:r>
      <w:r w:rsidR="00D37A7F">
        <w:rPr>
          <w:rFonts w:ascii="Helvetica" w:hAnsi="Helvetica" w:cs="Helvetica"/>
        </w:rPr>
        <w:t xml:space="preserve"> </w:t>
      </w:r>
      <w:r>
        <w:rPr>
          <w:rFonts w:ascii="Helvetica" w:hAnsi="Helvetica" w:cs="Helvetica"/>
        </w:rPr>
        <w:t xml:space="preserve">Only public user content will be viewable from the explore page, non-visibly sorted by </w:t>
      </w:r>
      <w:r w:rsidR="007C4D82">
        <w:rPr>
          <w:rFonts w:ascii="Helvetica" w:hAnsi="Helvetica" w:cs="Helvetica"/>
        </w:rPr>
        <w:t>Latest, Popular or Featured</w:t>
      </w:r>
      <w:r>
        <w:rPr>
          <w:rFonts w:ascii="Helvetica" w:hAnsi="Helvetica" w:cs="Helvetica"/>
        </w:rPr>
        <w:t>.</w:t>
      </w:r>
      <w:hyperlink r:id="rId8" w:anchor="cmnt4" w:history="1">
        <w:r>
          <w:rPr>
            <w:rFonts w:ascii="Helvetica" w:hAnsi="Helvetica" w:cs="Helvetica"/>
            <w:color w:val="084DE6"/>
            <w:sz w:val="20"/>
            <w:szCs w:val="20"/>
            <w:u w:val="single" w:color="084DE6"/>
          </w:rPr>
          <w:t>[d]</w:t>
        </w:r>
      </w:hyperlink>
    </w:p>
    <w:p w:rsidR="00447649" w:rsidRDefault="00447649" w:rsidP="00447649">
      <w:pPr>
        <w:widowControl w:val="0"/>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rPr>
        <w:t>Results are displayed as:</w:t>
      </w:r>
    </w:p>
    <w:p w:rsidR="00447649" w:rsidRDefault="00447649" w:rsidP="00447649">
      <w:pPr>
        <w:widowControl w:val="0"/>
        <w:numPr>
          <w:ilvl w:val="0"/>
          <w:numId w:val="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Username of publisher</w:t>
      </w:r>
    </w:p>
    <w:p w:rsidR="00447649" w:rsidRDefault="00447649" w:rsidP="00447649">
      <w:pPr>
        <w:widowControl w:val="0"/>
        <w:numPr>
          <w:ilvl w:val="0"/>
          <w:numId w:val="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Time</w:t>
      </w:r>
    </w:p>
    <w:p w:rsidR="00447649" w:rsidRDefault="00447649" w:rsidP="00447649">
      <w:pPr>
        <w:widowControl w:val="0"/>
        <w:numPr>
          <w:ilvl w:val="0"/>
          <w:numId w:val="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Content (image-centric)</w:t>
      </w:r>
    </w:p>
    <w:p w:rsidR="00447649" w:rsidRDefault="00447649" w:rsidP="00447649">
      <w:pPr>
        <w:widowControl w:val="0"/>
        <w:numPr>
          <w:ilvl w:val="0"/>
          <w:numId w:val="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Category (e.g. Inspirations, Experiences, P</w:t>
      </w:r>
      <w:r w:rsidR="00AB1BC9">
        <w:rPr>
          <w:rFonts w:ascii="Helvetica" w:hAnsi="Helvetica" w:cs="Helvetica"/>
        </w:rPr>
        <w:t xml:space="preserve">assions, Aspirations, </w:t>
      </w:r>
      <w:r>
        <w:rPr>
          <w:rFonts w:ascii="Helvetica" w:hAnsi="Helvetica" w:cs="Helvetica"/>
        </w:rPr>
        <w:t>Accomplishments)</w:t>
      </w:r>
    </w:p>
    <w:p w:rsidR="00447649" w:rsidRDefault="00447649" w:rsidP="00447649">
      <w:pPr>
        <w:widowControl w:val="0"/>
        <w:numPr>
          <w:ilvl w:val="0"/>
          <w:numId w:val="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Source (if not user generated)</w:t>
      </w:r>
    </w:p>
    <w:p w:rsidR="001013DB" w:rsidRDefault="00D37A7F" w:rsidP="001013DB">
      <w:pPr>
        <w:widowControl w:val="0"/>
        <w:numPr>
          <w:ilvl w:val="0"/>
          <w:numId w:val="5"/>
        </w:numPr>
        <w:tabs>
          <w:tab w:val="left" w:pos="220"/>
          <w:tab w:val="left" w:pos="720"/>
        </w:tabs>
        <w:autoSpaceDE w:val="0"/>
        <w:autoSpaceDN w:val="0"/>
        <w:adjustRightInd w:val="0"/>
        <w:spacing w:after="0"/>
        <w:ind w:hanging="720"/>
        <w:rPr>
          <w:rFonts w:ascii="Helvetica" w:hAnsi="Helvetica" w:cs="Helvetica"/>
        </w:rPr>
      </w:pPr>
      <w:r w:rsidRPr="004C596F">
        <w:rPr>
          <w:rFonts w:ascii="Helvetica" w:hAnsi="Helvetica" w:cs="Helvetica"/>
        </w:rPr>
        <w:t>Map</w:t>
      </w:r>
      <w:r w:rsidR="000E61E2" w:rsidRPr="004C596F">
        <w:rPr>
          <w:rFonts w:ascii="Helvetica" w:hAnsi="Helvetica" w:cs="Helvetica"/>
        </w:rPr>
        <w:t xml:space="preserve"> (Foursquare</w:t>
      </w:r>
      <w:r w:rsidR="00A44361">
        <w:rPr>
          <w:rFonts w:ascii="Helvetica" w:hAnsi="Helvetica" w:cs="Helvetica"/>
        </w:rPr>
        <w:t>)</w:t>
      </w:r>
    </w:p>
    <w:p w:rsidR="00AB1BC9" w:rsidRDefault="008A4DAD" w:rsidP="001013DB">
      <w:pPr>
        <w:widowControl w:val="0"/>
        <w:numPr>
          <w:ilvl w:val="0"/>
          <w:numId w:val="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Comments</w:t>
      </w:r>
    </w:p>
    <w:p w:rsidR="00AB1BC9" w:rsidRDefault="00AB1BC9" w:rsidP="001013DB">
      <w:pPr>
        <w:widowControl w:val="0"/>
        <w:numPr>
          <w:ilvl w:val="0"/>
          <w:numId w:val="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Like</w:t>
      </w:r>
    </w:p>
    <w:p w:rsidR="008A4DAD" w:rsidRDefault="008A4DAD" w:rsidP="001013DB">
      <w:pPr>
        <w:widowControl w:val="0"/>
        <w:numPr>
          <w:ilvl w:val="0"/>
          <w:numId w:val="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Share</w:t>
      </w:r>
    </w:p>
    <w:p w:rsidR="008A4DAD" w:rsidRPr="008A4DAD" w:rsidRDefault="008A4DAD" w:rsidP="008A4DAD">
      <w:pPr>
        <w:widowControl w:val="0"/>
        <w:numPr>
          <w:ilvl w:val="0"/>
          <w:numId w:val="3"/>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Repost (End user can add to their Prism)</w:t>
      </w:r>
    </w:p>
    <w:p w:rsidR="00A44361" w:rsidRDefault="00161E83" w:rsidP="00A44361">
      <w:pPr>
        <w:widowControl w:val="0"/>
        <w:tabs>
          <w:tab w:val="left" w:pos="220"/>
          <w:tab w:val="left" w:pos="720"/>
        </w:tabs>
        <w:autoSpaceDE w:val="0"/>
        <w:autoSpaceDN w:val="0"/>
        <w:adjustRightInd w:val="0"/>
        <w:spacing w:after="0"/>
        <w:rPr>
          <w:rFonts w:ascii="Helvetica" w:hAnsi="Helvetica" w:cs="Helvetica"/>
        </w:rPr>
      </w:pPr>
      <w:r w:rsidRPr="00161E83">
        <w:rPr>
          <w:rFonts w:ascii="Helvetica" w:hAnsi="Helvetica" w:cs="Helvetica"/>
          <w:noProof/>
          <w:lang w:eastAsia="en-US"/>
        </w:rPr>
        <w:drawing>
          <wp:inline distT="0" distB="0" distL="0" distR="0" wp14:anchorId="43BC51F4" wp14:editId="679AFCF7">
            <wp:extent cx="1544989" cy="2717165"/>
            <wp:effectExtent l="0" t="0" r="4445" b="635"/>
            <wp:docPr id="6" name="Picture 6" descr="Macintosh HD:Users:CJRogers:Desktop:Prism App:Explor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JRogers:Desktop:Prism App:Explore upda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5774" cy="2718546"/>
                    </a:xfrm>
                    <a:prstGeom prst="rect">
                      <a:avLst/>
                    </a:prstGeom>
                    <a:noFill/>
                    <a:ln>
                      <a:noFill/>
                    </a:ln>
                  </pic:spPr>
                </pic:pic>
              </a:graphicData>
            </a:graphic>
          </wp:inline>
        </w:drawing>
      </w:r>
      <w:r w:rsidR="002E4AAA">
        <w:rPr>
          <w:rFonts w:ascii="Helvetica" w:hAnsi="Helvetica" w:cs="Helvetica"/>
          <w:noProof/>
          <w:lang w:eastAsia="en-US"/>
        </w:rPr>
        <w:drawing>
          <wp:inline distT="0" distB="0" distL="0" distR="0" wp14:anchorId="4E74E75F" wp14:editId="6D2D242F">
            <wp:extent cx="3018155" cy="3074047"/>
            <wp:effectExtent l="0" t="0" r="4445" b="0"/>
            <wp:docPr id="5" name="Picture 5" descr="Macintosh HD:Users:CJRogers:Desktop:Prism App:Explor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JRogers:Desktop:Prism App:ExploreSearc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8326" cy="3074221"/>
                    </a:xfrm>
                    <a:prstGeom prst="rect">
                      <a:avLst/>
                    </a:prstGeom>
                    <a:noFill/>
                    <a:ln>
                      <a:noFill/>
                    </a:ln>
                  </pic:spPr>
                </pic:pic>
              </a:graphicData>
            </a:graphic>
          </wp:inline>
        </w:drawing>
      </w:r>
    </w:p>
    <w:p w:rsidR="00CC4730" w:rsidRDefault="00CC4730" w:rsidP="00A44361">
      <w:pPr>
        <w:widowControl w:val="0"/>
        <w:autoSpaceDE w:val="0"/>
        <w:autoSpaceDN w:val="0"/>
        <w:adjustRightInd w:val="0"/>
        <w:spacing w:after="0"/>
        <w:rPr>
          <w:rFonts w:ascii="Helvetica" w:hAnsi="Helvetica" w:cs="Helvetica"/>
          <w:b/>
          <w:bCs/>
        </w:rPr>
      </w:pPr>
    </w:p>
    <w:p w:rsidR="00A44361" w:rsidRDefault="00A44361" w:rsidP="00A44361">
      <w:pPr>
        <w:widowControl w:val="0"/>
        <w:autoSpaceDE w:val="0"/>
        <w:autoSpaceDN w:val="0"/>
        <w:adjustRightInd w:val="0"/>
        <w:spacing w:after="0"/>
        <w:rPr>
          <w:rFonts w:ascii="Helvetica" w:hAnsi="Helvetica" w:cs="Helvetica"/>
        </w:rPr>
      </w:pPr>
      <w:r>
        <w:rPr>
          <w:rFonts w:ascii="Helvetica" w:hAnsi="Helvetica" w:cs="Helvetica"/>
          <w:b/>
          <w:bCs/>
        </w:rPr>
        <w:t>Activity</w:t>
      </w:r>
    </w:p>
    <w:p w:rsidR="00A44361" w:rsidRDefault="00A44361" w:rsidP="00A44361">
      <w:pPr>
        <w:widowControl w:val="0"/>
        <w:autoSpaceDE w:val="0"/>
        <w:autoSpaceDN w:val="0"/>
        <w:adjustRightInd w:val="0"/>
        <w:spacing w:after="0"/>
        <w:rPr>
          <w:rFonts w:ascii="Helvetica" w:hAnsi="Helvetica" w:cs="Helvetica"/>
        </w:rPr>
      </w:pPr>
      <w:r>
        <w:rPr>
          <w:rFonts w:ascii="Helvetica" w:hAnsi="Helvetica" w:cs="Helvetica"/>
        </w:rPr>
        <w:t>This is where the user wi</w:t>
      </w:r>
      <w:r w:rsidR="00F515DC">
        <w:rPr>
          <w:rFonts w:ascii="Helvetica" w:hAnsi="Helvetica" w:cs="Helvetica"/>
        </w:rPr>
        <w:t>ll receive and view</w:t>
      </w:r>
      <w:r w:rsidR="00E73021">
        <w:rPr>
          <w:rFonts w:ascii="Helvetica" w:hAnsi="Helvetica" w:cs="Helvetica"/>
        </w:rPr>
        <w:t xml:space="preserve"> notifications, requests, accolades and recommendations.  A user will see activity from the Prism community (likes and comments).  A user will be able to accept/deny </w:t>
      </w:r>
      <w:r>
        <w:rPr>
          <w:rFonts w:ascii="Helvetica" w:hAnsi="Helvetica" w:cs="Helvetica"/>
        </w:rPr>
        <w:t>requests and council members interacting with them</w:t>
      </w:r>
      <w:hyperlink r:id="rId11" w:anchor="cmnt1" w:history="1">
        <w:r>
          <w:rPr>
            <w:rFonts w:ascii="Helvetica" w:hAnsi="Helvetica" w:cs="Helvetica"/>
            <w:color w:val="084DE6"/>
            <w:sz w:val="20"/>
            <w:szCs w:val="20"/>
            <w:u w:val="single" w:color="084DE6"/>
          </w:rPr>
          <w:t>[a]</w:t>
        </w:r>
      </w:hyperlink>
      <w:r>
        <w:rPr>
          <w:rFonts w:ascii="Helvetica" w:hAnsi="Helvetica" w:cs="Helvetica"/>
        </w:rPr>
        <w:t>.</w:t>
      </w:r>
    </w:p>
    <w:p w:rsidR="00A44361" w:rsidRDefault="00A44361" w:rsidP="00A44361">
      <w:pPr>
        <w:widowControl w:val="0"/>
        <w:autoSpaceDE w:val="0"/>
        <w:autoSpaceDN w:val="0"/>
        <w:adjustRightInd w:val="0"/>
        <w:spacing w:after="0"/>
        <w:rPr>
          <w:rFonts w:ascii="Helvetica" w:hAnsi="Helvetica" w:cs="Helvetica"/>
        </w:rPr>
      </w:pPr>
    </w:p>
    <w:p w:rsidR="00A44361" w:rsidRDefault="00A44361" w:rsidP="00A44361">
      <w:pPr>
        <w:widowControl w:val="0"/>
        <w:autoSpaceDE w:val="0"/>
        <w:autoSpaceDN w:val="0"/>
        <w:adjustRightInd w:val="0"/>
        <w:spacing w:after="0"/>
        <w:rPr>
          <w:rFonts w:ascii="Helvetica" w:hAnsi="Helvetica" w:cs="Helvetica"/>
        </w:rPr>
      </w:pPr>
      <w:r>
        <w:rPr>
          <w:rFonts w:ascii="Helvetica" w:hAnsi="Helvetica" w:cs="Helvetica"/>
        </w:rPr>
        <w:t xml:space="preserve">This section will become </w:t>
      </w:r>
      <w:r w:rsidR="00FF2A36">
        <w:rPr>
          <w:rFonts w:ascii="Helvetica" w:hAnsi="Helvetica" w:cs="Helvetica"/>
        </w:rPr>
        <w:t xml:space="preserve">even </w:t>
      </w:r>
      <w:r>
        <w:rPr>
          <w:rFonts w:ascii="Helvetica" w:hAnsi="Helvetica" w:cs="Helvetica"/>
        </w:rPr>
        <w:t>more relevant in v2, but for v1 it will serve as an outlet to notify users of relevant activity within the app. Content will include comments, event alerts, accolades from the user’s Trust.</w:t>
      </w:r>
    </w:p>
    <w:p w:rsidR="00A44361" w:rsidRDefault="00A44361" w:rsidP="00A44361">
      <w:pPr>
        <w:widowControl w:val="0"/>
        <w:autoSpaceDE w:val="0"/>
        <w:autoSpaceDN w:val="0"/>
        <w:adjustRightInd w:val="0"/>
        <w:spacing w:after="0"/>
        <w:rPr>
          <w:rFonts w:ascii="Helvetica" w:hAnsi="Helvetica" w:cs="Helvetica"/>
        </w:rPr>
      </w:pPr>
    </w:p>
    <w:p w:rsidR="006F454D" w:rsidRPr="006F454D" w:rsidRDefault="00A44361" w:rsidP="00A44361">
      <w:pPr>
        <w:widowControl w:val="0"/>
        <w:autoSpaceDE w:val="0"/>
        <w:autoSpaceDN w:val="0"/>
        <w:adjustRightInd w:val="0"/>
        <w:spacing w:after="0"/>
        <w:rPr>
          <w:rFonts w:ascii="Helvetica" w:hAnsi="Helvetica" w:cs="Helvetica"/>
        </w:rPr>
      </w:pPr>
      <w:r>
        <w:rPr>
          <w:rFonts w:ascii="Helvetica" w:hAnsi="Helvetica" w:cs="Helvetica"/>
        </w:rPr>
        <w:t>Fields displayed are: </w:t>
      </w:r>
      <w:hyperlink r:id="rId12" w:anchor="cmnt2" w:history="1">
        <w:r>
          <w:rPr>
            <w:rFonts w:ascii="Helvetica" w:hAnsi="Helvetica" w:cs="Helvetica"/>
            <w:color w:val="084DE6"/>
            <w:sz w:val="20"/>
            <w:szCs w:val="20"/>
            <w:u w:val="single" w:color="084DE6"/>
          </w:rPr>
          <w:t>[b]</w:t>
        </w:r>
      </w:hyperlink>
      <w:r w:rsidR="006F454D">
        <w:rPr>
          <w:rFonts w:ascii="Helvetica" w:hAnsi="Helvetica" w:cs="Helvetica"/>
          <w:color w:val="084DE6"/>
          <w:sz w:val="20"/>
          <w:szCs w:val="20"/>
          <w:u w:val="single" w:color="084DE6"/>
        </w:rPr>
        <w:t xml:space="preserve"> </w:t>
      </w:r>
      <w:r w:rsidR="006F454D" w:rsidRPr="006F454D">
        <w:rPr>
          <w:rFonts w:ascii="Helvetica" w:hAnsi="Helvetica" w:cs="Helvetica"/>
        </w:rPr>
        <w:t>(Based on Time)</w:t>
      </w:r>
    </w:p>
    <w:p w:rsidR="00A44361" w:rsidRDefault="00A44361" w:rsidP="00A44361">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proofErr w:type="gramStart"/>
      <w:r>
        <w:rPr>
          <w:rFonts w:ascii="Helvetica" w:hAnsi="Helvetica" w:cs="Helvetica"/>
        </w:rPr>
        <w:t>When a post is liked by another user</w:t>
      </w:r>
      <w:proofErr w:type="gramEnd"/>
      <w:r>
        <w:rPr>
          <w:rFonts w:ascii="Helvetica" w:hAnsi="Helvetica" w:cs="Helvetica"/>
        </w:rPr>
        <w:t xml:space="preserve"> (or “endorsed” by a trust member?)</w:t>
      </w:r>
    </w:p>
    <w:p w:rsidR="000F737A" w:rsidRDefault="000F737A" w:rsidP="000F737A">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When a post is commented by another user</w:t>
      </w:r>
    </w:p>
    <w:p w:rsidR="0090792B" w:rsidRDefault="0090792B" w:rsidP="000F737A">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When a post is reposted</w:t>
      </w:r>
      <w:r w:rsidR="00952804">
        <w:rPr>
          <w:rFonts w:ascii="Helvetica" w:hAnsi="Helvetica" w:cs="Helvetica"/>
        </w:rPr>
        <w:t xml:space="preserve"> by another user</w:t>
      </w:r>
    </w:p>
    <w:p w:rsidR="00E2255E" w:rsidRPr="000F737A" w:rsidRDefault="00E2255E" w:rsidP="000F737A">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When a post is shared</w:t>
      </w:r>
      <w:r w:rsidR="00952804">
        <w:rPr>
          <w:rFonts w:ascii="Helvetica" w:hAnsi="Helvetica" w:cs="Helvetica"/>
        </w:rPr>
        <w:t xml:space="preserve"> by another user</w:t>
      </w:r>
    </w:p>
    <w:p w:rsidR="00E2255E" w:rsidRDefault="000F737A" w:rsidP="000F737A">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When a </w:t>
      </w:r>
      <w:r w:rsidRPr="00B81582">
        <w:rPr>
          <w:rFonts w:ascii="Helvetica" w:hAnsi="Helvetica" w:cs="Helvetica"/>
          <w:u w:val="single"/>
        </w:rPr>
        <w:t>trust member</w:t>
      </w:r>
      <w:r w:rsidR="00E2255E">
        <w:rPr>
          <w:rFonts w:ascii="Helvetica" w:hAnsi="Helvetica" w:cs="Helvetica"/>
        </w:rPr>
        <w:t xml:space="preserve"> comments on the user’s post </w:t>
      </w:r>
    </w:p>
    <w:p w:rsidR="000F737A" w:rsidRDefault="00E2255E" w:rsidP="000F737A">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When a </w:t>
      </w:r>
      <w:r w:rsidRPr="00B81582">
        <w:rPr>
          <w:rFonts w:ascii="Helvetica" w:hAnsi="Helvetica" w:cs="Helvetica"/>
          <w:u w:val="single"/>
        </w:rPr>
        <w:t>trust member</w:t>
      </w:r>
      <w:r>
        <w:rPr>
          <w:rFonts w:ascii="Helvetica" w:hAnsi="Helvetica" w:cs="Helvetica"/>
        </w:rPr>
        <w:t xml:space="preserve"> </w:t>
      </w:r>
      <w:r w:rsidR="000F737A">
        <w:rPr>
          <w:rFonts w:ascii="Helvetica" w:hAnsi="Helvetica" w:cs="Helvetica"/>
        </w:rPr>
        <w:t>sends an accolade</w:t>
      </w:r>
    </w:p>
    <w:p w:rsidR="00513983" w:rsidRDefault="00513983" w:rsidP="00513983">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When another user accepts to join the user’s trust</w:t>
      </w:r>
    </w:p>
    <w:p w:rsidR="002F4CA1" w:rsidRDefault="002F4CA1" w:rsidP="002F4CA1">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When a user receives a new recommendation</w:t>
      </w:r>
      <w:r w:rsidR="00CC4730">
        <w:rPr>
          <w:rFonts w:ascii="Helvetica" w:hAnsi="Helvetica" w:cs="Helvetica"/>
        </w:rPr>
        <w:t xml:space="preserve"> (insights)</w:t>
      </w:r>
    </w:p>
    <w:p w:rsidR="002F4CA1" w:rsidRDefault="002F4CA1" w:rsidP="002F4CA1">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When a university sends the user a message</w:t>
      </w:r>
      <w:hyperlink r:id="rId13" w:anchor="cmnt3" w:history="1">
        <w:r>
          <w:rPr>
            <w:rFonts w:ascii="Helvetica" w:hAnsi="Helvetica" w:cs="Helvetica"/>
            <w:color w:val="084DE6"/>
            <w:sz w:val="20"/>
            <w:szCs w:val="20"/>
            <w:u w:val="single" w:color="084DE6"/>
          </w:rPr>
          <w:t>[c]</w:t>
        </w:r>
      </w:hyperlink>
    </w:p>
    <w:p w:rsidR="00A44361" w:rsidRDefault="00A44361" w:rsidP="00A44361">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When a user is tagged in a photo</w:t>
      </w:r>
    </w:p>
    <w:p w:rsidR="00A44361" w:rsidRDefault="00A44361" w:rsidP="00A44361">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When a new post is added to a user’s timeline from another </w:t>
      </w:r>
      <w:proofErr w:type="gramStart"/>
      <w:r>
        <w:rPr>
          <w:rFonts w:ascii="Helvetica" w:hAnsi="Helvetica" w:cs="Helvetica"/>
        </w:rPr>
        <w:t>network(</w:t>
      </w:r>
      <w:proofErr w:type="gramEnd"/>
      <w:r>
        <w:rPr>
          <w:rFonts w:ascii="Helvetica" w:hAnsi="Helvetica" w:cs="Helvetica"/>
        </w:rPr>
        <w:t>spectrum)</w:t>
      </w:r>
    </w:p>
    <w:p w:rsidR="004F3633" w:rsidRDefault="004F3633" w:rsidP="00A44361">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When a friend from FB or phone list creates a Prism profile.</w:t>
      </w:r>
    </w:p>
    <w:p w:rsidR="002F4CA1" w:rsidRDefault="002F4CA1" w:rsidP="00D30F37">
      <w:pPr>
        <w:widowControl w:val="0"/>
        <w:numPr>
          <w:ilvl w:val="0"/>
          <w:numId w:val="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When a university sends an event invitation/reminder (version 2)</w:t>
      </w:r>
    </w:p>
    <w:p w:rsidR="00D30F37" w:rsidRDefault="00D30F37" w:rsidP="00447649">
      <w:pPr>
        <w:widowControl w:val="0"/>
        <w:autoSpaceDE w:val="0"/>
        <w:autoSpaceDN w:val="0"/>
        <w:adjustRightInd w:val="0"/>
        <w:spacing w:after="0"/>
        <w:rPr>
          <w:rFonts w:ascii="Helvetica" w:hAnsi="Helvetica" w:cs="Helvetica"/>
        </w:rPr>
      </w:pPr>
    </w:p>
    <w:p w:rsidR="00D30F37" w:rsidRDefault="00CD2418" w:rsidP="00447649">
      <w:pPr>
        <w:widowControl w:val="0"/>
        <w:autoSpaceDE w:val="0"/>
        <w:autoSpaceDN w:val="0"/>
        <w:adjustRightInd w:val="0"/>
        <w:spacing w:after="0"/>
        <w:rPr>
          <w:rFonts w:ascii="Helvetica" w:hAnsi="Helvetica" w:cs="Helvetica"/>
        </w:rPr>
      </w:pPr>
      <w:r>
        <w:rPr>
          <w:rFonts w:ascii="Helvetica" w:hAnsi="Helvetica" w:cs="Helvetica"/>
          <w:noProof/>
          <w:lang w:eastAsia="en-US"/>
        </w:rPr>
        <w:drawing>
          <wp:inline distT="0" distB="0" distL="0" distR="0" wp14:anchorId="3B409E16" wp14:editId="14992DFB">
            <wp:extent cx="2074175" cy="3773170"/>
            <wp:effectExtent l="0" t="0" r="8890" b="11430"/>
            <wp:docPr id="7" name="Picture 7" descr="Macintosh HD:Users:CJRogers:Desktop:Prism App: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JRogers:Desktop:Prism App:Activ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4954" cy="3774587"/>
                    </a:xfrm>
                    <a:prstGeom prst="rect">
                      <a:avLst/>
                    </a:prstGeom>
                    <a:noFill/>
                    <a:ln>
                      <a:noFill/>
                    </a:ln>
                  </pic:spPr>
                </pic:pic>
              </a:graphicData>
            </a:graphic>
          </wp:inline>
        </w:drawing>
      </w:r>
      <w:r>
        <w:rPr>
          <w:rFonts w:ascii="Helvetica" w:hAnsi="Helvetica" w:cs="Helvetica"/>
        </w:rPr>
        <w:t xml:space="preserve">                   </w:t>
      </w:r>
      <w:r>
        <w:rPr>
          <w:rFonts w:ascii="Helvetica" w:hAnsi="Helvetica" w:cs="Helvetica"/>
          <w:noProof/>
          <w:lang w:eastAsia="en-US"/>
        </w:rPr>
        <w:drawing>
          <wp:inline distT="0" distB="0" distL="0" distR="0" wp14:anchorId="73A6294C" wp14:editId="3F3E190C">
            <wp:extent cx="2128213" cy="3775710"/>
            <wp:effectExtent l="0" t="0" r="5715" b="8890"/>
            <wp:docPr id="8" name="Picture 8" descr="Macintosh HD:Users:CJRogers:Desktop:Prism App:Activity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JRogers:Desktop:Prism App:ActivityNotifica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8400" cy="3776042"/>
                    </a:xfrm>
                    <a:prstGeom prst="rect">
                      <a:avLst/>
                    </a:prstGeom>
                    <a:noFill/>
                    <a:ln>
                      <a:noFill/>
                    </a:ln>
                  </pic:spPr>
                </pic:pic>
              </a:graphicData>
            </a:graphic>
          </wp:inline>
        </w:drawing>
      </w:r>
    </w:p>
    <w:p w:rsidR="00CC4730" w:rsidRDefault="00CC4730" w:rsidP="00447649">
      <w:pPr>
        <w:widowControl w:val="0"/>
        <w:autoSpaceDE w:val="0"/>
        <w:autoSpaceDN w:val="0"/>
        <w:adjustRightInd w:val="0"/>
        <w:spacing w:after="0"/>
        <w:rPr>
          <w:rFonts w:ascii="Helvetica" w:hAnsi="Helvetica" w:cs="Helvetica"/>
        </w:rPr>
      </w:pPr>
    </w:p>
    <w:p w:rsidR="00CC4730" w:rsidRDefault="00CC4730" w:rsidP="00447649">
      <w:pPr>
        <w:widowControl w:val="0"/>
        <w:autoSpaceDE w:val="0"/>
        <w:autoSpaceDN w:val="0"/>
        <w:adjustRightInd w:val="0"/>
        <w:spacing w:after="0"/>
        <w:rPr>
          <w:rFonts w:ascii="Helvetica" w:hAnsi="Helvetica" w:cs="Helvetica"/>
        </w:rPr>
      </w:pPr>
    </w:p>
    <w:p w:rsidR="00FF2A36" w:rsidRDefault="00FF2A36" w:rsidP="00447649">
      <w:pPr>
        <w:widowControl w:val="0"/>
        <w:autoSpaceDE w:val="0"/>
        <w:autoSpaceDN w:val="0"/>
        <w:adjustRightInd w:val="0"/>
        <w:spacing w:after="0"/>
        <w:rPr>
          <w:rFonts w:ascii="Helvetica" w:hAnsi="Helvetica" w:cs="Helvetica"/>
        </w:rPr>
      </w:pPr>
    </w:p>
    <w:p w:rsidR="0034506D" w:rsidRDefault="0034506D" w:rsidP="009D4303">
      <w:pPr>
        <w:widowControl w:val="0"/>
        <w:autoSpaceDE w:val="0"/>
        <w:autoSpaceDN w:val="0"/>
        <w:adjustRightInd w:val="0"/>
        <w:spacing w:after="0"/>
        <w:rPr>
          <w:rFonts w:ascii="Helvetica" w:hAnsi="Helvetica" w:cs="Helvetica"/>
        </w:rPr>
      </w:pPr>
    </w:p>
    <w:p w:rsidR="001B5414" w:rsidRDefault="001B5414" w:rsidP="009D4303">
      <w:pPr>
        <w:widowControl w:val="0"/>
        <w:autoSpaceDE w:val="0"/>
        <w:autoSpaceDN w:val="0"/>
        <w:adjustRightInd w:val="0"/>
        <w:spacing w:after="0"/>
        <w:rPr>
          <w:rFonts w:ascii="Helvetica" w:hAnsi="Helvetica" w:cs="Helvetica"/>
        </w:rPr>
      </w:pPr>
    </w:p>
    <w:p w:rsidR="009D4303" w:rsidRDefault="009D4303" w:rsidP="009D4303">
      <w:pPr>
        <w:widowControl w:val="0"/>
        <w:autoSpaceDE w:val="0"/>
        <w:autoSpaceDN w:val="0"/>
        <w:adjustRightInd w:val="0"/>
        <w:spacing w:after="0"/>
        <w:rPr>
          <w:rFonts w:ascii="Helvetica" w:hAnsi="Helvetica" w:cs="Helvetica"/>
        </w:rPr>
      </w:pPr>
      <w:r>
        <w:rPr>
          <w:rFonts w:ascii="Helvetica" w:hAnsi="Helvetica" w:cs="Helvetica"/>
          <w:b/>
          <w:bCs/>
        </w:rPr>
        <w:t>Profile</w:t>
      </w:r>
    </w:p>
    <w:p w:rsidR="009D4303" w:rsidRDefault="009D4303" w:rsidP="009D4303">
      <w:pPr>
        <w:widowControl w:val="0"/>
        <w:autoSpaceDE w:val="0"/>
        <w:autoSpaceDN w:val="0"/>
        <w:adjustRightInd w:val="0"/>
        <w:spacing w:after="0"/>
        <w:rPr>
          <w:rFonts w:ascii="Helvetica" w:hAnsi="Helvetica" w:cs="Helvetica"/>
        </w:rPr>
      </w:pPr>
      <w:r>
        <w:rPr>
          <w:rFonts w:ascii="Helvetica" w:hAnsi="Helvetica" w:cs="Helvetica"/>
        </w:rPr>
        <w:t>This will be where the user and institutions gathers their timeline of content. There are two ways for a user to add content to their Prism: in app or via connected social sites. From within the app, users should be able to quickly and easily upload content from anywhere within the app.  This can be text, photo, video, or link, along with the ability to add a location. Content entered this way must be categorized. It can also be marked as public or private, but will default to private</w:t>
      </w:r>
      <w:hyperlink r:id="rId16" w:anchor="cmnt5" w:history="1">
        <w:r>
          <w:rPr>
            <w:rFonts w:ascii="Helvetica" w:hAnsi="Helvetica" w:cs="Helvetica"/>
            <w:color w:val="084DE6"/>
            <w:sz w:val="20"/>
            <w:szCs w:val="20"/>
            <w:u w:val="single" w:color="084DE6"/>
          </w:rPr>
          <w:t>[e]</w:t>
        </w:r>
      </w:hyperlink>
      <w:r>
        <w:rPr>
          <w:rFonts w:ascii="Helvetica" w:hAnsi="Helvetica" w:cs="Helvetica"/>
        </w:rPr>
        <w:t xml:space="preserve">. </w:t>
      </w:r>
      <w:r w:rsidRPr="00CD4DE0">
        <w:rPr>
          <w:rFonts w:ascii="Helvetica" w:hAnsi="Helvetica" w:cs="Helvetica"/>
          <w:color w:val="FF0000"/>
        </w:rPr>
        <w:t>It should take the user to the timeline once entered</w:t>
      </w:r>
      <w:r>
        <w:rPr>
          <w:rFonts w:ascii="Helvetica" w:hAnsi="Helvetica" w:cs="Helvetica"/>
          <w:color w:val="FF0000"/>
        </w:rPr>
        <w:t xml:space="preserve"> and have an interesting animation to show entry.</w:t>
      </w:r>
    </w:p>
    <w:p w:rsidR="009D4303" w:rsidRDefault="009D4303" w:rsidP="009D4303">
      <w:pPr>
        <w:widowControl w:val="0"/>
        <w:autoSpaceDE w:val="0"/>
        <w:autoSpaceDN w:val="0"/>
        <w:adjustRightInd w:val="0"/>
        <w:spacing w:after="0"/>
        <w:rPr>
          <w:rFonts w:ascii="Helvetica" w:hAnsi="Helvetica" w:cs="Helvetica"/>
        </w:rPr>
      </w:pPr>
    </w:p>
    <w:p w:rsidR="009D4303" w:rsidRDefault="009D4303" w:rsidP="009D4303">
      <w:pPr>
        <w:widowControl w:val="0"/>
        <w:autoSpaceDE w:val="0"/>
        <w:autoSpaceDN w:val="0"/>
        <w:adjustRightInd w:val="0"/>
        <w:spacing w:after="0"/>
        <w:rPr>
          <w:rFonts w:ascii="Helvetica" w:hAnsi="Helvetica" w:cs="Helvetica"/>
        </w:rPr>
      </w:pPr>
      <w:r>
        <w:rPr>
          <w:rFonts w:ascii="Helvetica" w:hAnsi="Helvetica" w:cs="Helvetica"/>
        </w:rPr>
        <w:t xml:space="preserve">If connected with Twitter, </w:t>
      </w:r>
      <w:proofErr w:type="spellStart"/>
      <w:r>
        <w:rPr>
          <w:rFonts w:ascii="Helvetica" w:hAnsi="Helvetica" w:cs="Helvetica"/>
        </w:rPr>
        <w:t>Instagram</w:t>
      </w:r>
      <w:proofErr w:type="spellEnd"/>
      <w:r>
        <w:rPr>
          <w:rFonts w:ascii="Helvetica" w:hAnsi="Helvetica" w:cs="Helvetica"/>
        </w:rPr>
        <w:t xml:space="preserve">, </w:t>
      </w:r>
      <w:proofErr w:type="spellStart"/>
      <w:r>
        <w:rPr>
          <w:rFonts w:ascii="Helvetica" w:hAnsi="Helvetica" w:cs="Helvetica"/>
        </w:rPr>
        <w:t>Tumblr</w:t>
      </w:r>
      <w:proofErr w:type="spellEnd"/>
      <w:r>
        <w:rPr>
          <w:rFonts w:ascii="Helvetica" w:hAnsi="Helvetica" w:cs="Helvetica"/>
        </w:rPr>
        <w:t>, FB or Foursquare, content will be pulled from these sites when a user associates a “#prism” tag. The user can also associate a category tag (for example #aspirations) to have it auto categorized. If a user doesn’t use a category tag, the content pulled from other sites will labeled as uncategorized.</w:t>
      </w:r>
    </w:p>
    <w:p w:rsidR="009D4303" w:rsidRDefault="009D4303" w:rsidP="009D4303">
      <w:pPr>
        <w:widowControl w:val="0"/>
        <w:autoSpaceDE w:val="0"/>
        <w:autoSpaceDN w:val="0"/>
        <w:adjustRightInd w:val="0"/>
        <w:spacing w:after="0"/>
        <w:rPr>
          <w:rFonts w:ascii="Helvetica" w:hAnsi="Helvetica" w:cs="Helvetica"/>
        </w:rPr>
      </w:pPr>
    </w:p>
    <w:p w:rsidR="009D4303" w:rsidRDefault="009D4303" w:rsidP="009D4303">
      <w:pPr>
        <w:widowControl w:val="0"/>
        <w:autoSpaceDE w:val="0"/>
        <w:autoSpaceDN w:val="0"/>
        <w:adjustRightInd w:val="0"/>
        <w:spacing w:after="0"/>
        <w:rPr>
          <w:rFonts w:ascii="Helvetica" w:hAnsi="Helvetica" w:cs="Helvetica"/>
        </w:rPr>
      </w:pPr>
      <w:r>
        <w:rPr>
          <w:rFonts w:ascii="Helvetica" w:hAnsi="Helvetica" w:cs="Helvetica"/>
        </w:rPr>
        <w:t>The page will be filterable by the categories:</w:t>
      </w:r>
    </w:p>
    <w:p w:rsidR="009D4303" w:rsidRDefault="009D4303" w:rsidP="009D4303">
      <w:pPr>
        <w:widowControl w:val="0"/>
        <w:numPr>
          <w:ilvl w:val="0"/>
          <w:numId w:val="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Aspirations</w:t>
      </w:r>
    </w:p>
    <w:p w:rsidR="009D4303" w:rsidRDefault="009D4303" w:rsidP="009D4303">
      <w:pPr>
        <w:widowControl w:val="0"/>
        <w:numPr>
          <w:ilvl w:val="0"/>
          <w:numId w:val="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Inspirations</w:t>
      </w:r>
    </w:p>
    <w:p w:rsidR="009D4303" w:rsidRDefault="009D4303" w:rsidP="009D4303">
      <w:pPr>
        <w:widowControl w:val="0"/>
        <w:numPr>
          <w:ilvl w:val="0"/>
          <w:numId w:val="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Experiences</w:t>
      </w:r>
    </w:p>
    <w:p w:rsidR="009D4303" w:rsidRDefault="009D4303" w:rsidP="009D4303">
      <w:pPr>
        <w:widowControl w:val="0"/>
        <w:numPr>
          <w:ilvl w:val="0"/>
          <w:numId w:val="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Achievements</w:t>
      </w:r>
    </w:p>
    <w:p w:rsidR="009D4303" w:rsidRDefault="009D4303" w:rsidP="009D4303">
      <w:pPr>
        <w:widowControl w:val="0"/>
        <w:numPr>
          <w:ilvl w:val="0"/>
          <w:numId w:val="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Passions</w:t>
      </w:r>
    </w:p>
    <w:p w:rsidR="00E9677E" w:rsidRPr="00E9677E" w:rsidRDefault="00E9677E" w:rsidP="00E9677E">
      <w:pPr>
        <w:widowControl w:val="0"/>
        <w:autoSpaceDE w:val="0"/>
        <w:autoSpaceDN w:val="0"/>
        <w:adjustRightInd w:val="0"/>
        <w:spacing w:after="0"/>
        <w:rPr>
          <w:rFonts w:ascii="Helvetica" w:hAnsi="Helvetica" w:cs="Arial"/>
        </w:rPr>
      </w:pPr>
      <w:r>
        <w:rPr>
          <w:rFonts w:ascii="Helvetica" w:hAnsi="Helvetica" w:cs="Arial"/>
        </w:rPr>
        <w:t>The Profile</w:t>
      </w:r>
      <w:r w:rsidRPr="00E9677E">
        <w:rPr>
          <w:rFonts w:ascii="Helvetica" w:hAnsi="Helvetica" w:cs="Arial"/>
        </w:rPr>
        <w:t xml:space="preserve"> will also show:</w:t>
      </w:r>
    </w:p>
    <w:p w:rsidR="00E9677E" w:rsidRPr="00E9677E" w:rsidRDefault="00E9677E" w:rsidP="00E9677E">
      <w:pPr>
        <w:widowControl w:val="0"/>
        <w:numPr>
          <w:ilvl w:val="0"/>
          <w:numId w:val="1"/>
        </w:numPr>
        <w:autoSpaceDE w:val="0"/>
        <w:autoSpaceDN w:val="0"/>
        <w:adjustRightInd w:val="0"/>
        <w:spacing w:after="0"/>
        <w:rPr>
          <w:rFonts w:ascii="Helvetica" w:hAnsi="Helvetica" w:cs="Arial"/>
        </w:rPr>
      </w:pPr>
      <w:r w:rsidRPr="00E9677E">
        <w:rPr>
          <w:rFonts w:ascii="Helvetica" w:hAnsi="Helvetica" w:cs="Arial"/>
        </w:rPr>
        <w:t>Cover photo</w:t>
      </w:r>
    </w:p>
    <w:p w:rsidR="00E9677E" w:rsidRPr="00E9677E" w:rsidRDefault="00E9677E" w:rsidP="00E9677E">
      <w:pPr>
        <w:widowControl w:val="0"/>
        <w:numPr>
          <w:ilvl w:val="0"/>
          <w:numId w:val="1"/>
        </w:numPr>
        <w:autoSpaceDE w:val="0"/>
        <w:autoSpaceDN w:val="0"/>
        <w:adjustRightInd w:val="0"/>
        <w:spacing w:after="0"/>
        <w:rPr>
          <w:rFonts w:ascii="Helvetica" w:hAnsi="Helvetica" w:cs="Arial"/>
        </w:rPr>
      </w:pPr>
      <w:r w:rsidRPr="00E9677E">
        <w:rPr>
          <w:rFonts w:ascii="Helvetica" w:hAnsi="Helvetica" w:cs="Arial"/>
        </w:rPr>
        <w:t>Profile photo</w:t>
      </w:r>
    </w:p>
    <w:p w:rsidR="00E9677E" w:rsidRDefault="00E9677E" w:rsidP="00E9677E">
      <w:pPr>
        <w:widowControl w:val="0"/>
        <w:numPr>
          <w:ilvl w:val="0"/>
          <w:numId w:val="1"/>
        </w:numPr>
        <w:autoSpaceDE w:val="0"/>
        <w:autoSpaceDN w:val="0"/>
        <w:adjustRightInd w:val="0"/>
        <w:spacing w:after="0"/>
        <w:rPr>
          <w:rFonts w:ascii="Helvetica" w:hAnsi="Helvetica" w:cs="Arial"/>
        </w:rPr>
      </w:pPr>
      <w:r w:rsidRPr="00E9677E">
        <w:rPr>
          <w:rFonts w:ascii="Helvetica" w:hAnsi="Helvetica" w:cs="Arial"/>
        </w:rPr>
        <w:t>Username</w:t>
      </w:r>
    </w:p>
    <w:p w:rsidR="006864EF" w:rsidRPr="006864EF" w:rsidRDefault="006864EF" w:rsidP="006864EF">
      <w:pPr>
        <w:widowControl w:val="0"/>
        <w:autoSpaceDE w:val="0"/>
        <w:autoSpaceDN w:val="0"/>
        <w:adjustRightInd w:val="0"/>
        <w:spacing w:after="0"/>
        <w:ind w:left="720"/>
        <w:rPr>
          <w:rFonts w:ascii="Helvetica" w:hAnsi="Helvetica" w:cs="Arial"/>
        </w:rPr>
      </w:pPr>
    </w:p>
    <w:p w:rsidR="00C9012D" w:rsidRPr="00C9012D" w:rsidRDefault="00C9012D" w:rsidP="00E9677E">
      <w:pPr>
        <w:widowControl w:val="0"/>
        <w:autoSpaceDE w:val="0"/>
        <w:autoSpaceDN w:val="0"/>
        <w:adjustRightInd w:val="0"/>
        <w:spacing w:after="0"/>
        <w:rPr>
          <w:rFonts w:ascii="Helvetica" w:hAnsi="Helvetica" w:cs="Arial"/>
          <w:b/>
        </w:rPr>
      </w:pPr>
      <w:r w:rsidRPr="00C9012D">
        <w:rPr>
          <w:rFonts w:ascii="Helvetica" w:hAnsi="Helvetica" w:cs="Arial"/>
          <w:b/>
        </w:rPr>
        <w:t>Accolades</w:t>
      </w:r>
      <w:r>
        <w:rPr>
          <w:rFonts w:ascii="Helvetica" w:hAnsi="Helvetica" w:cs="Arial"/>
          <w:b/>
        </w:rPr>
        <w:t xml:space="preserve"> (Profile)</w:t>
      </w:r>
    </w:p>
    <w:p w:rsidR="00E9677E" w:rsidRDefault="004138BA" w:rsidP="00E9677E">
      <w:pPr>
        <w:widowControl w:val="0"/>
        <w:autoSpaceDE w:val="0"/>
        <w:autoSpaceDN w:val="0"/>
        <w:adjustRightInd w:val="0"/>
        <w:spacing w:after="0"/>
        <w:rPr>
          <w:rFonts w:ascii="Helvetica" w:hAnsi="Helvetica" w:cs="Arial"/>
        </w:rPr>
      </w:pPr>
      <w:r>
        <w:rPr>
          <w:rFonts w:ascii="Helvetica" w:hAnsi="Helvetica" w:cs="Arial"/>
        </w:rPr>
        <w:t>Profile</w:t>
      </w:r>
      <w:r w:rsidR="00E9677E" w:rsidRPr="00E9677E">
        <w:rPr>
          <w:rFonts w:ascii="Helvetica" w:hAnsi="Helvetica" w:cs="Arial"/>
        </w:rPr>
        <w:t xml:space="preserve"> will include a section for Accolades. Where user can see all accolades received. Accolades come in one form and user is able to see date received and sender. Consider badge-like UI.</w:t>
      </w:r>
      <w:r w:rsidR="00C9012D">
        <w:rPr>
          <w:rFonts w:ascii="Helvetica" w:hAnsi="Helvetica" w:cs="Arial"/>
        </w:rPr>
        <w:t xml:space="preserve">  Users will see their number of accolades and will also be able to send accolades to others.</w:t>
      </w:r>
    </w:p>
    <w:p w:rsidR="00C9012D" w:rsidRDefault="00C9012D" w:rsidP="00E9677E">
      <w:pPr>
        <w:widowControl w:val="0"/>
        <w:autoSpaceDE w:val="0"/>
        <w:autoSpaceDN w:val="0"/>
        <w:adjustRightInd w:val="0"/>
        <w:spacing w:after="0"/>
        <w:rPr>
          <w:rFonts w:ascii="Helvetica" w:hAnsi="Helvetica" w:cs="Arial"/>
        </w:rPr>
      </w:pPr>
    </w:p>
    <w:p w:rsidR="00C9012D" w:rsidRPr="00C9012D" w:rsidRDefault="00C9012D" w:rsidP="00E9677E">
      <w:pPr>
        <w:widowControl w:val="0"/>
        <w:autoSpaceDE w:val="0"/>
        <w:autoSpaceDN w:val="0"/>
        <w:adjustRightInd w:val="0"/>
        <w:spacing w:after="0"/>
        <w:rPr>
          <w:rFonts w:ascii="Helvetica" w:hAnsi="Helvetica" w:cs="Arial"/>
          <w:b/>
        </w:rPr>
      </w:pPr>
      <w:r w:rsidRPr="00C9012D">
        <w:rPr>
          <w:rFonts w:ascii="Helvetica" w:hAnsi="Helvetica" w:cs="Arial"/>
          <w:b/>
        </w:rPr>
        <w:t>Spectrum of Content</w:t>
      </w:r>
      <w:r>
        <w:rPr>
          <w:rFonts w:ascii="Helvetica" w:hAnsi="Helvetica" w:cs="Arial"/>
          <w:b/>
        </w:rPr>
        <w:t xml:space="preserve"> (Profile)</w:t>
      </w:r>
    </w:p>
    <w:p w:rsidR="00E9677E" w:rsidRPr="00E9677E" w:rsidRDefault="00E9677E" w:rsidP="00E9677E">
      <w:pPr>
        <w:widowControl w:val="0"/>
        <w:autoSpaceDE w:val="0"/>
        <w:autoSpaceDN w:val="0"/>
        <w:adjustRightInd w:val="0"/>
        <w:spacing w:after="0"/>
        <w:rPr>
          <w:rFonts w:ascii="Helvetica" w:hAnsi="Helvetica" w:cs="Arial"/>
        </w:rPr>
      </w:pPr>
      <w:r w:rsidRPr="00E9677E">
        <w:rPr>
          <w:rFonts w:ascii="Helvetica" w:hAnsi="Helvetica" w:cs="Arial"/>
        </w:rPr>
        <w:t xml:space="preserve">Content added from other networks (Twitter, </w:t>
      </w:r>
      <w:proofErr w:type="spellStart"/>
      <w:r w:rsidRPr="00E9677E">
        <w:rPr>
          <w:rFonts w:ascii="Helvetica" w:hAnsi="Helvetica" w:cs="Arial"/>
        </w:rPr>
        <w:t>Instagram</w:t>
      </w:r>
      <w:proofErr w:type="spellEnd"/>
      <w:r w:rsidRPr="00E9677E">
        <w:rPr>
          <w:rFonts w:ascii="Helvetica" w:hAnsi="Helvetica" w:cs="Arial"/>
        </w:rPr>
        <w:t xml:space="preserve">, </w:t>
      </w:r>
      <w:proofErr w:type="spellStart"/>
      <w:r w:rsidRPr="00E9677E">
        <w:rPr>
          <w:rFonts w:ascii="Helvetica" w:hAnsi="Helvetica" w:cs="Arial"/>
        </w:rPr>
        <w:t>Tumblr</w:t>
      </w:r>
      <w:proofErr w:type="spellEnd"/>
      <w:r w:rsidRPr="00E9677E">
        <w:rPr>
          <w:rFonts w:ascii="Helvetica" w:hAnsi="Helvetica" w:cs="Arial"/>
        </w:rPr>
        <w:t>, Facebook and Foursquare) will be denoted as such.</w:t>
      </w:r>
    </w:p>
    <w:p w:rsidR="00E9677E" w:rsidRPr="00E9677E" w:rsidRDefault="00E9677E" w:rsidP="00E9677E">
      <w:pPr>
        <w:widowControl w:val="0"/>
        <w:autoSpaceDE w:val="0"/>
        <w:autoSpaceDN w:val="0"/>
        <w:adjustRightInd w:val="0"/>
        <w:spacing w:after="0"/>
        <w:rPr>
          <w:rFonts w:ascii="Helvetica" w:hAnsi="Helvetica" w:cs="Arial"/>
        </w:rPr>
      </w:pPr>
      <w:r w:rsidRPr="00E9677E">
        <w:rPr>
          <w:rFonts w:ascii="Helvetica" w:hAnsi="Helvetica" w:cs="Arial"/>
        </w:rPr>
        <w:t>Content will be displayed as:</w:t>
      </w:r>
    </w:p>
    <w:p w:rsidR="00E9677E" w:rsidRPr="00E9677E" w:rsidRDefault="00E9677E" w:rsidP="00E9677E">
      <w:pPr>
        <w:widowControl w:val="0"/>
        <w:numPr>
          <w:ilvl w:val="0"/>
          <w:numId w:val="2"/>
        </w:numPr>
        <w:autoSpaceDE w:val="0"/>
        <w:autoSpaceDN w:val="0"/>
        <w:adjustRightInd w:val="0"/>
        <w:spacing w:after="0"/>
        <w:rPr>
          <w:rFonts w:ascii="Helvetica" w:hAnsi="Helvetica" w:cs="Arial"/>
        </w:rPr>
      </w:pPr>
      <w:r w:rsidRPr="00E9677E">
        <w:rPr>
          <w:rFonts w:ascii="Helvetica" w:hAnsi="Helvetica" w:cs="Arial"/>
        </w:rPr>
        <w:t>Username of publisher</w:t>
      </w:r>
    </w:p>
    <w:p w:rsidR="00E9677E" w:rsidRPr="00485718" w:rsidRDefault="004138BA" w:rsidP="00485718">
      <w:pPr>
        <w:widowControl w:val="0"/>
        <w:numPr>
          <w:ilvl w:val="0"/>
          <w:numId w:val="2"/>
        </w:numPr>
        <w:autoSpaceDE w:val="0"/>
        <w:autoSpaceDN w:val="0"/>
        <w:adjustRightInd w:val="0"/>
        <w:spacing w:after="0"/>
        <w:rPr>
          <w:rFonts w:ascii="Helvetica" w:hAnsi="Helvetica" w:cs="Arial"/>
        </w:rPr>
      </w:pPr>
      <w:r>
        <w:rPr>
          <w:rFonts w:ascii="Helvetica" w:hAnsi="Helvetica" w:cs="Arial"/>
        </w:rPr>
        <w:t>T</w:t>
      </w:r>
      <w:r w:rsidR="00E9677E" w:rsidRPr="00E9677E">
        <w:rPr>
          <w:rFonts w:ascii="Helvetica" w:hAnsi="Helvetica" w:cs="Arial"/>
        </w:rPr>
        <w:t>ime</w:t>
      </w:r>
    </w:p>
    <w:p w:rsidR="00E9677E" w:rsidRPr="00E9677E" w:rsidRDefault="00E9677E" w:rsidP="00E9677E">
      <w:pPr>
        <w:widowControl w:val="0"/>
        <w:numPr>
          <w:ilvl w:val="0"/>
          <w:numId w:val="2"/>
        </w:numPr>
        <w:autoSpaceDE w:val="0"/>
        <w:autoSpaceDN w:val="0"/>
        <w:adjustRightInd w:val="0"/>
        <w:spacing w:after="0"/>
        <w:rPr>
          <w:rFonts w:ascii="Helvetica" w:hAnsi="Helvetica" w:cs="Arial"/>
        </w:rPr>
      </w:pPr>
      <w:r w:rsidRPr="00E9677E">
        <w:rPr>
          <w:rFonts w:ascii="Helvetica" w:hAnsi="Helvetica" w:cs="Arial"/>
        </w:rPr>
        <w:t>Content (image-centric)</w:t>
      </w:r>
    </w:p>
    <w:p w:rsidR="00E9677E" w:rsidRPr="00E9677E" w:rsidRDefault="00E9677E" w:rsidP="00E9677E">
      <w:pPr>
        <w:widowControl w:val="0"/>
        <w:numPr>
          <w:ilvl w:val="0"/>
          <w:numId w:val="2"/>
        </w:numPr>
        <w:autoSpaceDE w:val="0"/>
        <w:autoSpaceDN w:val="0"/>
        <w:adjustRightInd w:val="0"/>
        <w:spacing w:after="0"/>
        <w:rPr>
          <w:rFonts w:ascii="Helvetica" w:hAnsi="Helvetica" w:cs="Arial"/>
        </w:rPr>
      </w:pPr>
      <w:r w:rsidRPr="00E9677E">
        <w:rPr>
          <w:rFonts w:ascii="Helvetica" w:hAnsi="Helvetica" w:cs="Arial"/>
        </w:rPr>
        <w:t>Category (e.g. Inspirations, Experiences, Passions, Aspirations, Accomplishments)</w:t>
      </w:r>
    </w:p>
    <w:p w:rsidR="00E9677E" w:rsidRPr="00E9677E" w:rsidRDefault="00E9677E" w:rsidP="00E9677E">
      <w:pPr>
        <w:widowControl w:val="0"/>
        <w:numPr>
          <w:ilvl w:val="0"/>
          <w:numId w:val="2"/>
        </w:numPr>
        <w:autoSpaceDE w:val="0"/>
        <w:autoSpaceDN w:val="0"/>
        <w:adjustRightInd w:val="0"/>
        <w:spacing w:after="0"/>
        <w:rPr>
          <w:rFonts w:ascii="Helvetica" w:hAnsi="Helvetica" w:cs="Arial"/>
        </w:rPr>
      </w:pPr>
      <w:r w:rsidRPr="00E9677E">
        <w:rPr>
          <w:rFonts w:ascii="Helvetica" w:hAnsi="Helvetica" w:cs="Arial"/>
        </w:rPr>
        <w:t>Source (if not Prism generated)</w:t>
      </w:r>
    </w:p>
    <w:p w:rsidR="00E9677E" w:rsidRPr="00E9677E" w:rsidRDefault="00E9677E" w:rsidP="00E9677E">
      <w:pPr>
        <w:widowControl w:val="0"/>
        <w:numPr>
          <w:ilvl w:val="0"/>
          <w:numId w:val="2"/>
        </w:numPr>
        <w:autoSpaceDE w:val="0"/>
        <w:autoSpaceDN w:val="0"/>
        <w:adjustRightInd w:val="0"/>
        <w:spacing w:after="0"/>
        <w:rPr>
          <w:rFonts w:ascii="Helvetica" w:hAnsi="Helvetica" w:cs="Arial"/>
        </w:rPr>
      </w:pPr>
      <w:r w:rsidRPr="00E9677E">
        <w:rPr>
          <w:rFonts w:ascii="Helvetica" w:hAnsi="Helvetica" w:cs="Arial"/>
        </w:rPr>
        <w:t>Map (Foursquare integration)</w:t>
      </w:r>
    </w:p>
    <w:p w:rsidR="00E9677E" w:rsidRPr="00E9677E" w:rsidRDefault="00415308" w:rsidP="00E9677E">
      <w:pPr>
        <w:widowControl w:val="0"/>
        <w:numPr>
          <w:ilvl w:val="0"/>
          <w:numId w:val="2"/>
        </w:numPr>
        <w:autoSpaceDE w:val="0"/>
        <w:autoSpaceDN w:val="0"/>
        <w:adjustRightInd w:val="0"/>
        <w:spacing w:after="0"/>
        <w:rPr>
          <w:rFonts w:ascii="Helvetica" w:hAnsi="Helvetica" w:cs="Arial"/>
        </w:rPr>
      </w:pPr>
      <w:r>
        <w:rPr>
          <w:rFonts w:ascii="Helvetica" w:hAnsi="Helvetica" w:cs="Arial"/>
        </w:rPr>
        <w:t>Comments</w:t>
      </w:r>
    </w:p>
    <w:p w:rsidR="00E9677E" w:rsidRDefault="00E9677E" w:rsidP="00E9677E">
      <w:pPr>
        <w:widowControl w:val="0"/>
        <w:numPr>
          <w:ilvl w:val="0"/>
          <w:numId w:val="2"/>
        </w:numPr>
        <w:autoSpaceDE w:val="0"/>
        <w:autoSpaceDN w:val="0"/>
        <w:adjustRightInd w:val="0"/>
        <w:spacing w:after="0"/>
        <w:rPr>
          <w:rFonts w:ascii="Helvetica" w:hAnsi="Helvetica" w:cs="Arial"/>
        </w:rPr>
      </w:pPr>
      <w:r w:rsidRPr="00E9677E">
        <w:rPr>
          <w:rFonts w:ascii="Helvetica" w:hAnsi="Helvetica" w:cs="Arial"/>
        </w:rPr>
        <w:t>Like</w:t>
      </w:r>
    </w:p>
    <w:p w:rsidR="00485718" w:rsidRDefault="00485718" w:rsidP="00E9677E">
      <w:pPr>
        <w:widowControl w:val="0"/>
        <w:numPr>
          <w:ilvl w:val="0"/>
          <w:numId w:val="2"/>
        </w:numPr>
        <w:autoSpaceDE w:val="0"/>
        <w:autoSpaceDN w:val="0"/>
        <w:adjustRightInd w:val="0"/>
        <w:spacing w:after="0"/>
        <w:rPr>
          <w:rFonts w:ascii="Helvetica" w:hAnsi="Helvetica" w:cs="Arial"/>
        </w:rPr>
      </w:pPr>
      <w:r>
        <w:rPr>
          <w:rFonts w:ascii="Helvetica" w:hAnsi="Helvetica" w:cs="Arial"/>
        </w:rPr>
        <w:t>Share</w:t>
      </w:r>
    </w:p>
    <w:p w:rsidR="00415308" w:rsidRPr="00E9677E" w:rsidRDefault="00415308" w:rsidP="00E9677E">
      <w:pPr>
        <w:widowControl w:val="0"/>
        <w:numPr>
          <w:ilvl w:val="0"/>
          <w:numId w:val="2"/>
        </w:numPr>
        <w:autoSpaceDE w:val="0"/>
        <w:autoSpaceDN w:val="0"/>
        <w:adjustRightInd w:val="0"/>
        <w:spacing w:after="0"/>
        <w:rPr>
          <w:rFonts w:ascii="Helvetica" w:hAnsi="Helvetica" w:cs="Arial"/>
        </w:rPr>
      </w:pPr>
      <w:r>
        <w:rPr>
          <w:rFonts w:ascii="Helvetica" w:hAnsi="Helvetica" w:cs="Arial"/>
        </w:rPr>
        <w:t>Repost</w:t>
      </w:r>
    </w:p>
    <w:p w:rsidR="00E9677E" w:rsidRPr="00E9677E" w:rsidRDefault="00E9677E" w:rsidP="00E9677E">
      <w:pPr>
        <w:widowControl w:val="0"/>
        <w:autoSpaceDE w:val="0"/>
        <w:autoSpaceDN w:val="0"/>
        <w:adjustRightInd w:val="0"/>
        <w:spacing w:after="0"/>
        <w:rPr>
          <w:rFonts w:ascii="Helvetica" w:hAnsi="Helvetica" w:cs="Arial"/>
        </w:rPr>
      </w:pPr>
    </w:p>
    <w:p w:rsidR="006864EF" w:rsidRPr="00E9677E" w:rsidRDefault="009D4303" w:rsidP="006864EF">
      <w:pPr>
        <w:widowControl w:val="0"/>
        <w:autoSpaceDE w:val="0"/>
        <w:autoSpaceDN w:val="0"/>
        <w:adjustRightInd w:val="0"/>
        <w:spacing w:after="0"/>
        <w:rPr>
          <w:rFonts w:ascii="Helvetica" w:hAnsi="Helvetica" w:cs="Arial"/>
        </w:rPr>
      </w:pPr>
      <w:r w:rsidRPr="00E9677E">
        <w:rPr>
          <w:rFonts w:ascii="Helvetica" w:hAnsi="Helvetica" w:cs="Helvetica"/>
        </w:rPr>
        <w:t xml:space="preserve">Content added from other networks (Twitter, </w:t>
      </w:r>
      <w:proofErr w:type="spellStart"/>
      <w:r w:rsidRPr="00E9677E">
        <w:rPr>
          <w:rFonts w:ascii="Helvetica" w:hAnsi="Helvetica" w:cs="Helvetica"/>
        </w:rPr>
        <w:t>Instagram</w:t>
      </w:r>
      <w:proofErr w:type="spellEnd"/>
      <w:r w:rsidRPr="00E9677E">
        <w:rPr>
          <w:rFonts w:ascii="Helvetica" w:hAnsi="Helvetica" w:cs="Helvetica"/>
        </w:rPr>
        <w:t xml:space="preserve">, </w:t>
      </w:r>
      <w:proofErr w:type="spellStart"/>
      <w:r w:rsidRPr="00E9677E">
        <w:rPr>
          <w:rFonts w:ascii="Helvetica" w:hAnsi="Helvetica" w:cs="Helvetica"/>
        </w:rPr>
        <w:t>Tumblr</w:t>
      </w:r>
      <w:proofErr w:type="spellEnd"/>
      <w:r w:rsidRPr="00E9677E">
        <w:rPr>
          <w:rFonts w:ascii="Helvetica" w:hAnsi="Helvetica" w:cs="Helvetica"/>
        </w:rPr>
        <w:t>, Facebook and Foursquare) will be denoted as such.</w:t>
      </w:r>
      <w:r w:rsidR="006864EF">
        <w:rPr>
          <w:rFonts w:ascii="Helvetica" w:hAnsi="Helvetica" w:cs="Helvetica"/>
        </w:rPr>
        <w:t xml:space="preserve"> </w:t>
      </w:r>
      <w:r w:rsidR="006864EF" w:rsidRPr="006864EF">
        <w:rPr>
          <w:rFonts w:ascii="Helvetica" w:hAnsi="Helvetica" w:cs="Arial"/>
        </w:rPr>
        <w:t xml:space="preserve"> </w:t>
      </w:r>
      <w:r w:rsidR="006864EF">
        <w:rPr>
          <w:rFonts w:ascii="Helvetica" w:hAnsi="Helvetica" w:cs="Arial"/>
        </w:rPr>
        <w:t xml:space="preserve">The Profile will also show the end users posts, followers and </w:t>
      </w:r>
      <w:proofErr w:type="gramStart"/>
      <w:r w:rsidR="006864EF">
        <w:rPr>
          <w:rFonts w:ascii="Helvetica" w:hAnsi="Helvetica" w:cs="Arial"/>
        </w:rPr>
        <w:t>who</w:t>
      </w:r>
      <w:proofErr w:type="gramEnd"/>
      <w:r w:rsidR="006864EF">
        <w:rPr>
          <w:rFonts w:ascii="Helvetica" w:hAnsi="Helvetica" w:cs="Arial"/>
        </w:rPr>
        <w:t xml:space="preserve"> the end user is</w:t>
      </w:r>
      <w:r w:rsidR="006864EF" w:rsidRPr="00E9677E">
        <w:rPr>
          <w:rFonts w:ascii="Helvetica" w:hAnsi="Helvetica" w:cs="Arial"/>
        </w:rPr>
        <w:t xml:space="preserve"> </w:t>
      </w:r>
      <w:r w:rsidR="006864EF">
        <w:rPr>
          <w:rFonts w:ascii="Helvetica" w:hAnsi="Helvetica" w:cs="Arial"/>
        </w:rPr>
        <w:t>following.  The following will be differentiated by categories (individuals and council)</w:t>
      </w:r>
      <w:r w:rsidR="006864EF" w:rsidRPr="00E9677E">
        <w:rPr>
          <w:rFonts w:ascii="Helvetica" w:hAnsi="Helvetica" w:cs="Arial"/>
        </w:rPr>
        <w:t>.</w:t>
      </w:r>
    </w:p>
    <w:p w:rsidR="00C34A2F" w:rsidRDefault="00C34A2F" w:rsidP="009D4303">
      <w:pPr>
        <w:widowControl w:val="0"/>
        <w:autoSpaceDE w:val="0"/>
        <w:autoSpaceDN w:val="0"/>
        <w:adjustRightInd w:val="0"/>
        <w:spacing w:after="0"/>
        <w:rPr>
          <w:rFonts w:ascii="Helvetica" w:hAnsi="Helvetica" w:cs="Helvetica"/>
          <w:b/>
          <w:bCs/>
        </w:rPr>
      </w:pPr>
    </w:p>
    <w:p w:rsidR="00B44E75" w:rsidRDefault="00B44E75" w:rsidP="009D4303">
      <w:pPr>
        <w:widowControl w:val="0"/>
        <w:autoSpaceDE w:val="0"/>
        <w:autoSpaceDN w:val="0"/>
        <w:adjustRightInd w:val="0"/>
        <w:spacing w:after="0"/>
        <w:rPr>
          <w:rFonts w:ascii="Helvetica" w:hAnsi="Helvetica" w:cs="Helvetica"/>
          <w:b/>
          <w:bCs/>
        </w:rPr>
      </w:pPr>
      <w:r>
        <w:rPr>
          <w:rFonts w:ascii="Helvetica" w:hAnsi="Helvetica" w:cs="Helvetica"/>
          <w:b/>
          <w:bCs/>
        </w:rPr>
        <w:t>Stats</w:t>
      </w:r>
      <w:r w:rsidR="00C9012D">
        <w:rPr>
          <w:rFonts w:ascii="Helvetica" w:hAnsi="Helvetica" w:cs="Helvetica"/>
          <w:b/>
          <w:bCs/>
        </w:rPr>
        <w:t xml:space="preserve"> (Profile)</w:t>
      </w:r>
    </w:p>
    <w:p w:rsidR="00FE4585" w:rsidRDefault="009D4303" w:rsidP="009D4303">
      <w:pPr>
        <w:widowControl w:val="0"/>
        <w:autoSpaceDE w:val="0"/>
        <w:autoSpaceDN w:val="0"/>
        <w:adjustRightInd w:val="0"/>
        <w:spacing w:after="0"/>
        <w:rPr>
          <w:rFonts w:ascii="Helvetica" w:hAnsi="Helvetica" w:cs="Helvetica"/>
        </w:rPr>
      </w:pPr>
      <w:r>
        <w:rPr>
          <w:rFonts w:ascii="Helvetica" w:hAnsi="Helvetica" w:cs="Helvetica"/>
        </w:rPr>
        <w:t>Users will be able to view the quantitative information associated with their private profile from the profile as well, including:</w:t>
      </w:r>
    </w:p>
    <w:p w:rsidR="009D4303" w:rsidRDefault="004138BA" w:rsidP="009D4303">
      <w:pPr>
        <w:widowControl w:val="0"/>
        <w:numPr>
          <w:ilvl w:val="0"/>
          <w:numId w:val="1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 </w:t>
      </w:r>
      <w:proofErr w:type="gramStart"/>
      <w:r>
        <w:rPr>
          <w:rFonts w:ascii="Helvetica" w:hAnsi="Helvetica" w:cs="Helvetica"/>
        </w:rPr>
        <w:t>of</w:t>
      </w:r>
      <w:proofErr w:type="gramEnd"/>
      <w:r>
        <w:rPr>
          <w:rFonts w:ascii="Helvetica" w:hAnsi="Helvetica" w:cs="Helvetica"/>
        </w:rPr>
        <w:t xml:space="preserve"> user</w:t>
      </w:r>
      <w:r w:rsidR="009D4303">
        <w:rPr>
          <w:rFonts w:ascii="Helvetica" w:hAnsi="Helvetica" w:cs="Helvetica"/>
        </w:rPr>
        <w:t>s the user is following</w:t>
      </w:r>
    </w:p>
    <w:p w:rsidR="004138BA" w:rsidRDefault="004138BA" w:rsidP="009D4303">
      <w:pPr>
        <w:widowControl w:val="0"/>
        <w:numPr>
          <w:ilvl w:val="0"/>
          <w:numId w:val="1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 </w:t>
      </w:r>
      <w:proofErr w:type="gramStart"/>
      <w:r>
        <w:rPr>
          <w:rFonts w:ascii="Helvetica" w:hAnsi="Helvetica" w:cs="Helvetica"/>
        </w:rPr>
        <w:t>of</w:t>
      </w:r>
      <w:proofErr w:type="gramEnd"/>
      <w:r>
        <w:rPr>
          <w:rFonts w:ascii="Helvetica" w:hAnsi="Helvetica" w:cs="Helvetica"/>
        </w:rPr>
        <w:t xml:space="preserve"> users following the user </w:t>
      </w:r>
    </w:p>
    <w:p w:rsidR="009D4303" w:rsidRDefault="004138BA" w:rsidP="009D4303">
      <w:pPr>
        <w:widowControl w:val="0"/>
        <w:numPr>
          <w:ilvl w:val="0"/>
          <w:numId w:val="1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 </w:t>
      </w:r>
      <w:proofErr w:type="gramStart"/>
      <w:r>
        <w:rPr>
          <w:rFonts w:ascii="Helvetica" w:hAnsi="Helvetica" w:cs="Helvetica"/>
        </w:rPr>
        <w:t>of</w:t>
      </w:r>
      <w:proofErr w:type="gramEnd"/>
      <w:r>
        <w:rPr>
          <w:rFonts w:ascii="Helvetica" w:hAnsi="Helvetica" w:cs="Helvetica"/>
        </w:rPr>
        <w:t xml:space="preserve"> post</w:t>
      </w:r>
      <w:r w:rsidR="009D4303">
        <w:rPr>
          <w:rFonts w:ascii="Helvetica" w:hAnsi="Helvetica" w:cs="Helvetica"/>
        </w:rPr>
        <w:t>s from the user</w:t>
      </w:r>
    </w:p>
    <w:p w:rsidR="00F52543" w:rsidRDefault="00F52543" w:rsidP="009D4303">
      <w:pPr>
        <w:widowControl w:val="0"/>
        <w:numPr>
          <w:ilvl w:val="0"/>
          <w:numId w:val="1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 </w:t>
      </w:r>
      <w:proofErr w:type="gramStart"/>
      <w:r>
        <w:rPr>
          <w:rFonts w:ascii="Helvetica" w:hAnsi="Helvetica" w:cs="Helvetica"/>
        </w:rPr>
        <w:t>of</w:t>
      </w:r>
      <w:proofErr w:type="gramEnd"/>
      <w:r>
        <w:rPr>
          <w:rFonts w:ascii="Helvetica" w:hAnsi="Helvetica" w:cs="Helvetica"/>
        </w:rPr>
        <w:t xml:space="preserve"> accolades</w:t>
      </w:r>
    </w:p>
    <w:p w:rsidR="00F52543" w:rsidRDefault="00F52543" w:rsidP="009D4303">
      <w:pPr>
        <w:widowControl w:val="0"/>
        <w:numPr>
          <w:ilvl w:val="0"/>
          <w:numId w:val="1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 </w:t>
      </w:r>
      <w:proofErr w:type="gramStart"/>
      <w:r>
        <w:rPr>
          <w:rFonts w:ascii="Helvetica" w:hAnsi="Helvetica" w:cs="Helvetica"/>
        </w:rPr>
        <w:t>of</w:t>
      </w:r>
      <w:proofErr w:type="gramEnd"/>
      <w:r>
        <w:rPr>
          <w:rFonts w:ascii="Helvetica" w:hAnsi="Helvetica" w:cs="Helvetica"/>
        </w:rPr>
        <w:t xml:space="preserve"> trust members</w:t>
      </w:r>
    </w:p>
    <w:p w:rsidR="009D4303" w:rsidRDefault="009D4303" w:rsidP="009D4303">
      <w:pPr>
        <w:widowControl w:val="0"/>
        <w:autoSpaceDE w:val="0"/>
        <w:autoSpaceDN w:val="0"/>
        <w:adjustRightInd w:val="0"/>
        <w:spacing w:after="0"/>
        <w:rPr>
          <w:rFonts w:ascii="Helvetica" w:hAnsi="Helvetica" w:cs="Helvetica"/>
        </w:rPr>
      </w:pPr>
    </w:p>
    <w:p w:rsidR="009D4303" w:rsidRDefault="009D4303" w:rsidP="009D4303">
      <w:pPr>
        <w:widowControl w:val="0"/>
        <w:autoSpaceDE w:val="0"/>
        <w:autoSpaceDN w:val="0"/>
        <w:adjustRightInd w:val="0"/>
        <w:spacing w:after="0"/>
        <w:rPr>
          <w:rFonts w:ascii="Helvetica" w:hAnsi="Helvetica" w:cs="Helvetica"/>
        </w:rPr>
      </w:pPr>
      <w:r>
        <w:rPr>
          <w:rFonts w:ascii="Helvetica" w:hAnsi="Helvetica" w:cs="Helvetica"/>
          <w:b/>
          <w:bCs/>
        </w:rPr>
        <w:t>Settings</w:t>
      </w:r>
      <w:r w:rsidR="00C9012D">
        <w:rPr>
          <w:rFonts w:ascii="Helvetica" w:hAnsi="Helvetica" w:cs="Helvetica"/>
          <w:b/>
          <w:bCs/>
        </w:rPr>
        <w:t xml:space="preserve"> (Profile)</w:t>
      </w:r>
    </w:p>
    <w:p w:rsidR="006F454D" w:rsidRDefault="009D4303" w:rsidP="009D4303">
      <w:pPr>
        <w:widowControl w:val="0"/>
        <w:autoSpaceDE w:val="0"/>
        <w:autoSpaceDN w:val="0"/>
        <w:adjustRightInd w:val="0"/>
        <w:spacing w:after="0"/>
        <w:rPr>
          <w:rFonts w:ascii="Helvetica" w:hAnsi="Helvetica" w:cs="Helvetica"/>
        </w:rPr>
      </w:pPr>
      <w:r>
        <w:rPr>
          <w:rFonts w:ascii="Helvetica" w:hAnsi="Helvetica" w:cs="Helvetica"/>
        </w:rPr>
        <w:t>The hub of user data in the app. Home to:</w:t>
      </w:r>
    </w:p>
    <w:p w:rsidR="006F454D" w:rsidRPr="008D1D2F" w:rsidRDefault="009D4303" w:rsidP="008D1D2F">
      <w:pPr>
        <w:widowControl w:val="0"/>
        <w:numPr>
          <w:ilvl w:val="0"/>
          <w:numId w:val="12"/>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Push Notifications</w:t>
      </w:r>
      <w:r w:rsidR="006F454D">
        <w:rPr>
          <w:rFonts w:ascii="Helvetica" w:hAnsi="Helvetica" w:cs="Helvetica"/>
        </w:rPr>
        <w:t xml:space="preserve"> (turn on or off)</w:t>
      </w:r>
    </w:p>
    <w:p w:rsidR="009D4303" w:rsidRDefault="009D4303" w:rsidP="009D4303">
      <w:pPr>
        <w:widowControl w:val="0"/>
        <w:numPr>
          <w:ilvl w:val="0"/>
          <w:numId w:val="1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Username</w:t>
      </w:r>
    </w:p>
    <w:p w:rsidR="009D4303" w:rsidRDefault="009D4303" w:rsidP="009D4303">
      <w:pPr>
        <w:widowControl w:val="0"/>
        <w:numPr>
          <w:ilvl w:val="0"/>
          <w:numId w:val="1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Password</w:t>
      </w:r>
    </w:p>
    <w:p w:rsidR="009D4303" w:rsidRDefault="009D4303" w:rsidP="009D4303">
      <w:pPr>
        <w:widowControl w:val="0"/>
        <w:numPr>
          <w:ilvl w:val="0"/>
          <w:numId w:val="1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Photo</w:t>
      </w:r>
    </w:p>
    <w:p w:rsidR="009D4303" w:rsidRPr="00625A34" w:rsidRDefault="009D4303" w:rsidP="009D4303">
      <w:pPr>
        <w:widowControl w:val="0"/>
        <w:numPr>
          <w:ilvl w:val="0"/>
          <w:numId w:val="14"/>
        </w:numPr>
        <w:tabs>
          <w:tab w:val="left" w:pos="220"/>
          <w:tab w:val="left" w:pos="720"/>
        </w:tabs>
        <w:autoSpaceDE w:val="0"/>
        <w:autoSpaceDN w:val="0"/>
        <w:adjustRightInd w:val="0"/>
        <w:spacing w:after="0"/>
        <w:ind w:hanging="720"/>
        <w:rPr>
          <w:rFonts w:ascii="Helvetica" w:hAnsi="Helvetica" w:cs="Helvetica"/>
        </w:rPr>
      </w:pPr>
      <w:r w:rsidRPr="00625A34">
        <w:rPr>
          <w:rFonts w:ascii="Helvetica" w:hAnsi="Helvetica" w:cs="Helvetica"/>
        </w:rPr>
        <w:t>Website</w:t>
      </w:r>
    </w:p>
    <w:p w:rsidR="009D4303" w:rsidRPr="00625A34" w:rsidRDefault="009D4303" w:rsidP="009D4303">
      <w:pPr>
        <w:widowControl w:val="0"/>
        <w:numPr>
          <w:ilvl w:val="0"/>
          <w:numId w:val="14"/>
        </w:numPr>
        <w:tabs>
          <w:tab w:val="left" w:pos="220"/>
          <w:tab w:val="left" w:pos="720"/>
        </w:tabs>
        <w:autoSpaceDE w:val="0"/>
        <w:autoSpaceDN w:val="0"/>
        <w:adjustRightInd w:val="0"/>
        <w:spacing w:after="0"/>
        <w:ind w:hanging="720"/>
        <w:rPr>
          <w:rFonts w:ascii="Helvetica" w:hAnsi="Helvetica" w:cs="Helvetica"/>
        </w:rPr>
      </w:pPr>
      <w:r w:rsidRPr="00625A34">
        <w:rPr>
          <w:rFonts w:ascii="Helvetica" w:hAnsi="Helvetica" w:cs="Helvetica"/>
        </w:rPr>
        <w:t>Email</w:t>
      </w:r>
    </w:p>
    <w:p w:rsidR="009D4303" w:rsidRDefault="009D4303" w:rsidP="009D4303">
      <w:pPr>
        <w:widowControl w:val="0"/>
        <w:numPr>
          <w:ilvl w:val="0"/>
          <w:numId w:val="14"/>
        </w:numPr>
        <w:tabs>
          <w:tab w:val="left" w:pos="220"/>
          <w:tab w:val="left" w:pos="720"/>
        </w:tabs>
        <w:autoSpaceDE w:val="0"/>
        <w:autoSpaceDN w:val="0"/>
        <w:adjustRightInd w:val="0"/>
        <w:spacing w:after="0"/>
        <w:ind w:hanging="720"/>
        <w:rPr>
          <w:rFonts w:ascii="Helvetica" w:hAnsi="Helvetica" w:cs="Helvetica"/>
        </w:rPr>
      </w:pPr>
      <w:r w:rsidRPr="00625A34">
        <w:rPr>
          <w:rFonts w:ascii="Helvetica" w:hAnsi="Helvetica" w:cs="Helvetica"/>
        </w:rPr>
        <w:t>Sex</w:t>
      </w:r>
    </w:p>
    <w:p w:rsidR="00E519EF" w:rsidRPr="00625A34" w:rsidRDefault="00E519EF" w:rsidP="009D4303">
      <w:pPr>
        <w:widowControl w:val="0"/>
        <w:numPr>
          <w:ilvl w:val="0"/>
          <w:numId w:val="1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Race/Ethnicity</w:t>
      </w:r>
    </w:p>
    <w:p w:rsidR="009D4303" w:rsidRDefault="009D4303" w:rsidP="009D4303">
      <w:pPr>
        <w:widowControl w:val="0"/>
        <w:numPr>
          <w:ilvl w:val="0"/>
          <w:numId w:val="14"/>
        </w:numPr>
        <w:tabs>
          <w:tab w:val="left" w:pos="220"/>
          <w:tab w:val="left" w:pos="720"/>
        </w:tabs>
        <w:autoSpaceDE w:val="0"/>
        <w:autoSpaceDN w:val="0"/>
        <w:adjustRightInd w:val="0"/>
        <w:spacing w:after="0"/>
        <w:ind w:hanging="720"/>
        <w:rPr>
          <w:rFonts w:ascii="Helvetica" w:hAnsi="Helvetica" w:cs="Helvetica"/>
        </w:rPr>
      </w:pPr>
      <w:r w:rsidRPr="00625A34">
        <w:rPr>
          <w:rFonts w:ascii="Helvetica" w:hAnsi="Helvetica" w:cs="Helvetica"/>
        </w:rPr>
        <w:t>Birthday</w:t>
      </w:r>
    </w:p>
    <w:p w:rsidR="00444C10" w:rsidRPr="00625A34" w:rsidRDefault="00444C10" w:rsidP="009D4303">
      <w:pPr>
        <w:widowControl w:val="0"/>
        <w:numPr>
          <w:ilvl w:val="0"/>
          <w:numId w:val="1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Zip Code</w:t>
      </w:r>
    </w:p>
    <w:p w:rsidR="009D4303" w:rsidRPr="00625A34" w:rsidRDefault="009D4303" w:rsidP="009D4303">
      <w:pPr>
        <w:widowControl w:val="0"/>
        <w:numPr>
          <w:ilvl w:val="0"/>
          <w:numId w:val="14"/>
        </w:numPr>
        <w:tabs>
          <w:tab w:val="left" w:pos="220"/>
          <w:tab w:val="left" w:pos="720"/>
        </w:tabs>
        <w:autoSpaceDE w:val="0"/>
        <w:autoSpaceDN w:val="0"/>
        <w:adjustRightInd w:val="0"/>
        <w:spacing w:after="0"/>
        <w:ind w:hanging="720"/>
        <w:rPr>
          <w:rFonts w:ascii="Helvetica" w:hAnsi="Helvetica" w:cs="Helvetica"/>
        </w:rPr>
      </w:pPr>
      <w:r w:rsidRPr="00625A34">
        <w:rPr>
          <w:rFonts w:ascii="Helvetica" w:hAnsi="Helvetica" w:cs="Helvetica"/>
        </w:rPr>
        <w:t>Affiliations to Council (institutions)</w:t>
      </w:r>
    </w:p>
    <w:p w:rsidR="009D4303" w:rsidRDefault="009D4303" w:rsidP="009D4303">
      <w:pPr>
        <w:widowControl w:val="0"/>
        <w:numPr>
          <w:ilvl w:val="0"/>
          <w:numId w:val="1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Social Settings</w:t>
      </w:r>
    </w:p>
    <w:p w:rsidR="009D4303" w:rsidRDefault="00E519EF" w:rsidP="009D4303">
      <w:pPr>
        <w:widowControl w:val="0"/>
        <w:numPr>
          <w:ilvl w:val="0"/>
          <w:numId w:val="1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Connect with Facebook</w:t>
      </w:r>
    </w:p>
    <w:p w:rsidR="009D4303" w:rsidRDefault="009D4303" w:rsidP="009D4303">
      <w:pPr>
        <w:widowControl w:val="0"/>
        <w:numPr>
          <w:ilvl w:val="0"/>
          <w:numId w:val="1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Connect with </w:t>
      </w:r>
      <w:proofErr w:type="spellStart"/>
      <w:r>
        <w:rPr>
          <w:rFonts w:ascii="Helvetica" w:hAnsi="Helvetica" w:cs="Helvetica"/>
        </w:rPr>
        <w:t>Instagram</w:t>
      </w:r>
      <w:proofErr w:type="spellEnd"/>
    </w:p>
    <w:p w:rsidR="009D4303" w:rsidRDefault="009D4303" w:rsidP="009D4303">
      <w:pPr>
        <w:widowControl w:val="0"/>
        <w:numPr>
          <w:ilvl w:val="0"/>
          <w:numId w:val="1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Connect with Twitter</w:t>
      </w:r>
    </w:p>
    <w:p w:rsidR="009D4303" w:rsidRDefault="009D4303" w:rsidP="009D4303">
      <w:pPr>
        <w:widowControl w:val="0"/>
        <w:numPr>
          <w:ilvl w:val="0"/>
          <w:numId w:val="1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Connect with </w:t>
      </w:r>
      <w:proofErr w:type="spellStart"/>
      <w:r>
        <w:rPr>
          <w:rFonts w:ascii="Helvetica" w:hAnsi="Helvetica" w:cs="Helvetica"/>
        </w:rPr>
        <w:t>Tumblr</w:t>
      </w:r>
      <w:proofErr w:type="spellEnd"/>
    </w:p>
    <w:p w:rsidR="009D4303" w:rsidRDefault="009D4303" w:rsidP="009D4303">
      <w:pPr>
        <w:widowControl w:val="0"/>
        <w:numPr>
          <w:ilvl w:val="0"/>
          <w:numId w:val="1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Connect with Foursquare</w:t>
      </w:r>
    </w:p>
    <w:p w:rsidR="009D4303" w:rsidRDefault="009D4303" w:rsidP="009D4303">
      <w:pPr>
        <w:widowControl w:val="0"/>
        <w:numPr>
          <w:ilvl w:val="0"/>
          <w:numId w:val="1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EULA</w:t>
      </w:r>
    </w:p>
    <w:p w:rsidR="009D4303" w:rsidRDefault="009D4303" w:rsidP="009D4303">
      <w:pPr>
        <w:widowControl w:val="0"/>
        <w:numPr>
          <w:ilvl w:val="0"/>
          <w:numId w:val="1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Privacy Policy</w:t>
      </w:r>
    </w:p>
    <w:p w:rsidR="009D4303" w:rsidRDefault="009D4303" w:rsidP="009D4303">
      <w:pPr>
        <w:widowControl w:val="0"/>
        <w:numPr>
          <w:ilvl w:val="0"/>
          <w:numId w:val="1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Terms of Use</w:t>
      </w:r>
    </w:p>
    <w:p w:rsidR="009D4303" w:rsidRDefault="009D4303" w:rsidP="009D4303">
      <w:pPr>
        <w:widowControl w:val="0"/>
        <w:numPr>
          <w:ilvl w:val="0"/>
          <w:numId w:val="1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Feedback (via email)</w:t>
      </w:r>
    </w:p>
    <w:p w:rsidR="009D4303" w:rsidRDefault="0058758D" w:rsidP="009D4303">
      <w:pPr>
        <w:widowControl w:val="0"/>
        <w:autoSpaceDE w:val="0"/>
        <w:autoSpaceDN w:val="0"/>
        <w:adjustRightInd w:val="0"/>
        <w:spacing w:after="0"/>
        <w:rPr>
          <w:rFonts w:ascii="Helvetica" w:hAnsi="Helvetica" w:cs="Helvetica"/>
        </w:rPr>
      </w:pPr>
      <w:r>
        <w:rPr>
          <w:rFonts w:ascii="Helvetica" w:hAnsi="Helvetica" w:cs="Helvetica"/>
          <w:noProof/>
          <w:lang w:eastAsia="en-US"/>
        </w:rPr>
        <w:drawing>
          <wp:inline distT="0" distB="0" distL="0" distR="0" wp14:anchorId="1CC32D47" wp14:editId="067E5363">
            <wp:extent cx="5476240" cy="3180080"/>
            <wp:effectExtent l="0" t="0" r="10160" b="0"/>
            <wp:docPr id="2" name="Picture 2" descr="Macintosh HD:Users:CJRogers:Downloads:PrimsHomeWire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JRogers:Downloads:PrimsHomeWire3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3180080"/>
                    </a:xfrm>
                    <a:prstGeom prst="rect">
                      <a:avLst/>
                    </a:prstGeom>
                    <a:noFill/>
                    <a:ln>
                      <a:noFill/>
                    </a:ln>
                  </pic:spPr>
                </pic:pic>
              </a:graphicData>
            </a:graphic>
          </wp:inline>
        </w:drawing>
      </w:r>
    </w:p>
    <w:p w:rsidR="00B44E75" w:rsidRDefault="00B44E75" w:rsidP="00B44E75">
      <w:pPr>
        <w:widowControl w:val="0"/>
        <w:tabs>
          <w:tab w:val="left" w:pos="220"/>
          <w:tab w:val="left" w:pos="720"/>
        </w:tabs>
        <w:autoSpaceDE w:val="0"/>
        <w:autoSpaceDN w:val="0"/>
        <w:adjustRightInd w:val="0"/>
        <w:spacing w:after="0"/>
        <w:rPr>
          <w:rFonts w:ascii="Helvetica" w:hAnsi="Helvetica" w:cs="Helvetica"/>
        </w:rPr>
      </w:pPr>
      <w:r>
        <w:rPr>
          <w:rFonts w:ascii="Helvetica" w:hAnsi="Helvetica" w:cs="Helvetica"/>
          <w:b/>
        </w:rPr>
        <w:t>Graph</w:t>
      </w:r>
      <w:r w:rsidR="002C1F42">
        <w:rPr>
          <w:rFonts w:ascii="Helvetica" w:hAnsi="Helvetica" w:cs="Helvetica"/>
          <w:b/>
        </w:rPr>
        <w:t xml:space="preserve"> </w:t>
      </w:r>
    </w:p>
    <w:p w:rsidR="00B44E75" w:rsidRDefault="00B44E75" w:rsidP="00B44E75">
      <w:pPr>
        <w:widowControl w:val="0"/>
        <w:tabs>
          <w:tab w:val="left" w:pos="220"/>
          <w:tab w:val="left" w:pos="720"/>
        </w:tabs>
        <w:autoSpaceDE w:val="0"/>
        <w:autoSpaceDN w:val="0"/>
        <w:adjustRightInd w:val="0"/>
        <w:spacing w:after="0"/>
        <w:rPr>
          <w:rFonts w:ascii="Helvetica" w:hAnsi="Helvetica" w:cs="Helvetica"/>
        </w:rPr>
      </w:pPr>
      <w:r>
        <w:rPr>
          <w:rFonts w:ascii="Helvetica" w:hAnsi="Helvetica" w:cs="Helvetica"/>
        </w:rPr>
        <w:t>Indicator to show which areas the user is active in (Aspirations, Inspirations, Experiences, Achievements, Passions). The more posts a user has in one of the categories, the higher that visual representation will be. (</w:t>
      </w:r>
      <w:proofErr w:type="gramStart"/>
      <w:r>
        <w:rPr>
          <w:rFonts w:ascii="Helvetica" w:hAnsi="Helvetica" w:cs="Helvetica"/>
        </w:rPr>
        <w:t>this</w:t>
      </w:r>
      <w:proofErr w:type="gramEnd"/>
      <w:r>
        <w:rPr>
          <w:rFonts w:ascii="Helvetica" w:hAnsi="Helvetica" w:cs="Helvetica"/>
        </w:rPr>
        <w:t xml:space="preserve"> should focus on intensity).  This graph will be represented over time to give an individual perspective of their use.  The graph will default into a weekly measure.</w:t>
      </w:r>
    </w:p>
    <w:p w:rsidR="00B44E75" w:rsidRPr="00A25EE2" w:rsidRDefault="00B44E75" w:rsidP="00B44E75">
      <w:pPr>
        <w:widowControl w:val="0"/>
        <w:tabs>
          <w:tab w:val="left" w:pos="220"/>
          <w:tab w:val="left" w:pos="720"/>
        </w:tabs>
        <w:autoSpaceDE w:val="0"/>
        <w:autoSpaceDN w:val="0"/>
        <w:adjustRightInd w:val="0"/>
        <w:spacing w:after="0"/>
        <w:rPr>
          <w:rFonts w:ascii="Helvetica" w:hAnsi="Helvetica" w:cs="Helvetica"/>
        </w:rPr>
      </w:pPr>
    </w:p>
    <w:p w:rsidR="00B44E75" w:rsidRDefault="00B44E75" w:rsidP="009D4303">
      <w:pPr>
        <w:widowControl w:val="0"/>
        <w:autoSpaceDE w:val="0"/>
        <w:autoSpaceDN w:val="0"/>
        <w:adjustRightInd w:val="0"/>
        <w:spacing w:after="0"/>
        <w:rPr>
          <w:rFonts w:ascii="Helvetica" w:hAnsi="Helvetica" w:cs="Helvetica"/>
        </w:rPr>
      </w:pPr>
      <w:r>
        <w:rPr>
          <w:rFonts w:ascii="Helvetica" w:hAnsi="Helvetica" w:cs="Helvetica"/>
        </w:rPr>
        <w:t>All content, including private, will be counted within these statistics</w:t>
      </w:r>
      <w:hyperlink r:id="rId18" w:anchor="cmnt12" w:history="1">
        <w:r>
          <w:rPr>
            <w:rFonts w:ascii="Helvetica" w:hAnsi="Helvetica" w:cs="Helvetica"/>
            <w:color w:val="084DE6"/>
            <w:sz w:val="20"/>
            <w:szCs w:val="20"/>
            <w:u w:val="single" w:color="084DE6"/>
          </w:rPr>
          <w:t>[l]</w:t>
        </w:r>
      </w:hyperlink>
      <w:r>
        <w:rPr>
          <w:rFonts w:ascii="Helvetica" w:hAnsi="Helvetica" w:cs="Helvetica"/>
        </w:rPr>
        <w:t>. No one will be able to view the content from here, only view the data.</w:t>
      </w:r>
      <w:r w:rsidR="004554F6">
        <w:rPr>
          <w:rFonts w:ascii="Helvetica" w:hAnsi="Helvetica" w:cs="Helvetica"/>
        </w:rPr>
        <w:t xml:space="preserve"> </w:t>
      </w:r>
      <w:r w:rsidR="004554F6" w:rsidRPr="004554F6">
        <w:rPr>
          <w:rFonts w:ascii="Helvetica" w:hAnsi="Helvetica" w:cs="Helvetica"/>
          <w:color w:val="FF0000"/>
        </w:rPr>
        <w:t>(</w:t>
      </w:r>
      <w:proofErr w:type="gramStart"/>
      <w:r w:rsidR="004554F6" w:rsidRPr="004554F6">
        <w:rPr>
          <w:rFonts w:ascii="Helvetica" w:hAnsi="Helvetica" w:cs="Helvetica"/>
          <w:color w:val="FF0000"/>
        </w:rPr>
        <w:t>need</w:t>
      </w:r>
      <w:proofErr w:type="gramEnd"/>
      <w:r w:rsidR="004554F6" w:rsidRPr="004554F6">
        <w:rPr>
          <w:rFonts w:ascii="Helvetica" w:hAnsi="Helvetica" w:cs="Helvetica"/>
          <w:color w:val="FF0000"/>
        </w:rPr>
        <w:t xml:space="preserve"> to included total like content as well</w:t>
      </w:r>
      <w:r w:rsidR="004554F6">
        <w:rPr>
          <w:rFonts w:ascii="Helvetica" w:hAnsi="Helvetica" w:cs="Helvetica"/>
          <w:color w:val="FF0000"/>
        </w:rPr>
        <w:t xml:space="preserve"> - ideally then would take you to liked content</w:t>
      </w:r>
      <w:r w:rsidR="004554F6" w:rsidRPr="004554F6">
        <w:rPr>
          <w:rFonts w:ascii="Helvetica" w:hAnsi="Helvetica" w:cs="Helvetica"/>
          <w:color w:val="FF0000"/>
        </w:rPr>
        <w:t>)</w:t>
      </w:r>
    </w:p>
    <w:p w:rsidR="00B44E75" w:rsidRDefault="00B44E75" w:rsidP="009D4303">
      <w:pPr>
        <w:widowControl w:val="0"/>
        <w:autoSpaceDE w:val="0"/>
        <w:autoSpaceDN w:val="0"/>
        <w:adjustRightInd w:val="0"/>
        <w:spacing w:after="0"/>
        <w:rPr>
          <w:rFonts w:ascii="Helvetica" w:hAnsi="Helvetica" w:cs="Helvetica"/>
        </w:rPr>
      </w:pPr>
    </w:p>
    <w:p w:rsidR="0029696F" w:rsidRPr="0029696F" w:rsidRDefault="009D4303" w:rsidP="009D4303">
      <w:pPr>
        <w:widowControl w:val="0"/>
        <w:tabs>
          <w:tab w:val="left" w:pos="220"/>
          <w:tab w:val="left" w:pos="720"/>
        </w:tabs>
        <w:autoSpaceDE w:val="0"/>
        <w:autoSpaceDN w:val="0"/>
        <w:adjustRightInd w:val="0"/>
        <w:spacing w:after="0"/>
        <w:rPr>
          <w:rFonts w:ascii="Helvetica" w:hAnsi="Helvetica" w:cs="Helvetica"/>
          <w:b/>
          <w:bCs/>
        </w:rPr>
      </w:pPr>
      <w:r w:rsidRPr="001013DB">
        <w:rPr>
          <w:rFonts w:ascii="Helvetica" w:hAnsi="Helvetica" w:cs="Helvetica"/>
          <w:b/>
          <w:bCs/>
        </w:rPr>
        <w:t>Trust</w:t>
      </w:r>
    </w:p>
    <w:p w:rsidR="00A25EE2" w:rsidRDefault="0029696F" w:rsidP="009D4303">
      <w:pPr>
        <w:widowControl w:val="0"/>
        <w:autoSpaceDE w:val="0"/>
        <w:autoSpaceDN w:val="0"/>
        <w:adjustRightInd w:val="0"/>
        <w:spacing w:after="0"/>
        <w:rPr>
          <w:rFonts w:ascii="Helvetica" w:hAnsi="Helvetica" w:cs="Helvetica"/>
        </w:rPr>
      </w:pPr>
      <w:r>
        <w:rPr>
          <w:rFonts w:ascii="Helvetica" w:hAnsi="Helvetica" w:cs="Helvetica"/>
        </w:rPr>
        <w:t xml:space="preserve">The trust is only visible to the user.  </w:t>
      </w:r>
      <w:r w:rsidR="009D4303" w:rsidRPr="001013DB">
        <w:rPr>
          <w:rFonts w:ascii="Helvetica" w:hAnsi="Helvetica" w:cs="Helvetica"/>
        </w:rPr>
        <w:t>The Trust is a user’s connections within Prism such as parents, teachers, mentors or coaches. These connections demonstrate the strength of the user’s support network (i.e. Trust).</w:t>
      </w:r>
      <w:r w:rsidR="009D4303">
        <w:rPr>
          <w:rFonts w:ascii="Helvetica" w:hAnsi="Helvetica" w:cs="Helvetica"/>
        </w:rPr>
        <w:t xml:space="preserve">  </w:t>
      </w:r>
      <w:r w:rsidR="009D4303" w:rsidRPr="001013DB">
        <w:rPr>
          <w:rFonts w:ascii="Helvetica" w:hAnsi="Helvetica" w:cs="Helvetica"/>
        </w:rPr>
        <w:t xml:space="preserve">Here, users can search for and add new Trust members, </w:t>
      </w:r>
      <w:r w:rsidR="007732E0">
        <w:rPr>
          <w:rFonts w:ascii="Helvetica" w:hAnsi="Helvetica" w:cs="Helvetica"/>
        </w:rPr>
        <w:t>or view Trust members’ Prism</w:t>
      </w:r>
      <w:r w:rsidR="009D4303" w:rsidRPr="001013DB">
        <w:rPr>
          <w:rFonts w:ascii="Helvetica" w:hAnsi="Helvetica" w:cs="Helvetica"/>
        </w:rPr>
        <w:t>. The user will be able</w:t>
      </w:r>
      <w:r w:rsidR="00444C10">
        <w:rPr>
          <w:rFonts w:ascii="Helvetica" w:hAnsi="Helvetica" w:cs="Helvetica"/>
        </w:rPr>
        <w:t xml:space="preserve"> to visit Trust members Prism</w:t>
      </w:r>
      <w:r w:rsidR="009D4303" w:rsidRPr="001013DB">
        <w:rPr>
          <w:rFonts w:ascii="Helvetica" w:hAnsi="Helvetica" w:cs="Helvetica"/>
        </w:rPr>
        <w:t xml:space="preserve"> from here.</w:t>
      </w:r>
      <w:r w:rsidR="00444C10">
        <w:rPr>
          <w:rFonts w:ascii="Helvetica" w:hAnsi="Helvetica" w:cs="Helvetica"/>
        </w:rPr>
        <w:t xml:space="preserve">  </w:t>
      </w:r>
      <w:r>
        <w:rPr>
          <w:rFonts w:ascii="Helvetica" w:hAnsi="Helvetica" w:cs="Helvetica"/>
        </w:rPr>
        <w:t xml:space="preserve">Within the Trust section, users can choose to send a message and/or an accolade to another user, one at </w:t>
      </w:r>
      <w:proofErr w:type="spellStart"/>
      <w:r>
        <w:rPr>
          <w:rFonts w:ascii="Helvetica" w:hAnsi="Helvetica" w:cs="Helvetica"/>
        </w:rPr>
        <w:t>at</w:t>
      </w:r>
      <w:proofErr w:type="spellEnd"/>
      <w:r>
        <w:rPr>
          <w:rFonts w:ascii="Helvetica" w:hAnsi="Helvetica" w:cs="Helvetica"/>
        </w:rPr>
        <w:t xml:space="preserve"> time.  </w:t>
      </w:r>
      <w:r w:rsidR="00444C10">
        <w:rPr>
          <w:rFonts w:ascii="Helvetica" w:hAnsi="Helvetica" w:cs="Helvetica"/>
        </w:rPr>
        <w:t>The top 5 most active Trust members will be visually shown.</w:t>
      </w:r>
      <w:r w:rsidR="000A2C0B">
        <w:rPr>
          <w:rFonts w:ascii="Helvetica" w:hAnsi="Helvetica" w:cs="Helvetica"/>
        </w:rPr>
        <w:t xml:space="preserve">  </w:t>
      </w:r>
      <w:r w:rsidR="0098605E">
        <w:rPr>
          <w:rFonts w:ascii="Helvetica" w:hAnsi="Helvetica" w:cs="Helvetica"/>
        </w:rPr>
        <w:t>The position of the trust members should change with their level of activity.  An e</w:t>
      </w:r>
      <w:r w:rsidR="000A2C0B">
        <w:rPr>
          <w:rFonts w:ascii="Helvetica" w:hAnsi="Helvetica" w:cs="Helvetica"/>
        </w:rPr>
        <w:t>nd user will tap on each trust member and see the following:</w:t>
      </w:r>
    </w:p>
    <w:p w:rsidR="0098605E" w:rsidRDefault="0098605E" w:rsidP="0098605E">
      <w:pPr>
        <w:widowControl w:val="0"/>
        <w:numPr>
          <w:ilvl w:val="0"/>
          <w:numId w:val="1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Trust member Name</w:t>
      </w:r>
    </w:p>
    <w:p w:rsidR="0098605E" w:rsidRDefault="0098605E" w:rsidP="0098605E">
      <w:pPr>
        <w:widowControl w:val="0"/>
        <w:numPr>
          <w:ilvl w:val="0"/>
          <w:numId w:val="1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Trust member Title</w:t>
      </w:r>
    </w:p>
    <w:p w:rsidR="0098605E" w:rsidRDefault="0098605E" w:rsidP="0098605E">
      <w:pPr>
        <w:widowControl w:val="0"/>
        <w:numPr>
          <w:ilvl w:val="0"/>
          <w:numId w:val="1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Trust member Avatar </w:t>
      </w:r>
      <w:r w:rsidR="00C54D1F">
        <w:rPr>
          <w:rFonts w:ascii="Helvetica" w:hAnsi="Helvetica" w:cs="Helvetica"/>
        </w:rPr>
        <w:t>(Profile Pic)</w:t>
      </w:r>
    </w:p>
    <w:p w:rsidR="00C9012D" w:rsidRDefault="00F52543" w:rsidP="0098605E">
      <w:pPr>
        <w:widowControl w:val="0"/>
        <w:numPr>
          <w:ilvl w:val="0"/>
          <w:numId w:val="1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Trust member stats (</w:t>
      </w:r>
      <w:r w:rsidR="00C54D1F">
        <w:rPr>
          <w:rFonts w:ascii="Helvetica" w:hAnsi="Helvetica" w:cs="Helvetica"/>
        </w:rPr>
        <w:t>#</w:t>
      </w:r>
      <w:r>
        <w:rPr>
          <w:rFonts w:ascii="Helvetica" w:hAnsi="Helvetica" w:cs="Helvetica"/>
        </w:rPr>
        <w:t xml:space="preserve">following, </w:t>
      </w:r>
      <w:r w:rsidR="00C54D1F">
        <w:rPr>
          <w:rFonts w:ascii="Helvetica" w:hAnsi="Helvetica" w:cs="Helvetica"/>
        </w:rPr>
        <w:t>#</w:t>
      </w:r>
      <w:r>
        <w:rPr>
          <w:rFonts w:ascii="Helvetica" w:hAnsi="Helvetica" w:cs="Helvetica"/>
        </w:rPr>
        <w:t xml:space="preserve">followers and </w:t>
      </w:r>
      <w:r w:rsidR="00C54D1F">
        <w:rPr>
          <w:rFonts w:ascii="Helvetica" w:hAnsi="Helvetica" w:cs="Helvetica"/>
        </w:rPr>
        <w:t>#</w:t>
      </w:r>
      <w:r>
        <w:rPr>
          <w:rFonts w:ascii="Helvetica" w:hAnsi="Helvetica" w:cs="Helvetica"/>
        </w:rPr>
        <w:t>trust)</w:t>
      </w:r>
    </w:p>
    <w:p w:rsidR="00F52543" w:rsidRDefault="00C9012D" w:rsidP="0098605E">
      <w:pPr>
        <w:widowControl w:val="0"/>
        <w:numPr>
          <w:ilvl w:val="0"/>
          <w:numId w:val="1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Trust member length</w:t>
      </w:r>
      <w:r w:rsidR="00C54D1F">
        <w:rPr>
          <w:rFonts w:ascii="Helvetica" w:hAnsi="Helvetica" w:cs="Helvetica"/>
        </w:rPr>
        <w:t xml:space="preserve"> of membership within user’s</w:t>
      </w:r>
      <w:r>
        <w:rPr>
          <w:rFonts w:ascii="Helvetica" w:hAnsi="Helvetica" w:cs="Helvetica"/>
        </w:rPr>
        <w:t xml:space="preserve"> trust.</w:t>
      </w:r>
    </w:p>
    <w:p w:rsidR="000A2C0B" w:rsidRDefault="0098605E" w:rsidP="009D4303">
      <w:pPr>
        <w:widowControl w:val="0"/>
        <w:numPr>
          <w:ilvl w:val="0"/>
          <w:numId w:val="1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Trust member meter (this should represent the level of activity with the user this should correlate with the trust mem</w:t>
      </w:r>
      <w:r w:rsidR="004554F6">
        <w:rPr>
          <w:rFonts w:ascii="Helvetica" w:hAnsi="Helvetica" w:cs="Helvetica"/>
        </w:rPr>
        <w:t>bers position on the connections)</w:t>
      </w:r>
    </w:p>
    <w:p w:rsidR="00C9012D" w:rsidRDefault="00C9012D" w:rsidP="009D4303">
      <w:pPr>
        <w:widowControl w:val="0"/>
        <w:numPr>
          <w:ilvl w:val="0"/>
          <w:numId w:val="1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Trust member messaging to send an email to trust members.</w:t>
      </w:r>
    </w:p>
    <w:p w:rsidR="00CF33B7" w:rsidRPr="00C9012D" w:rsidRDefault="00CF33B7" w:rsidP="00CF33B7">
      <w:pPr>
        <w:widowControl w:val="0"/>
        <w:tabs>
          <w:tab w:val="left" w:pos="220"/>
          <w:tab w:val="left" w:pos="720"/>
        </w:tabs>
        <w:autoSpaceDE w:val="0"/>
        <w:autoSpaceDN w:val="0"/>
        <w:adjustRightInd w:val="0"/>
        <w:spacing w:after="0"/>
        <w:ind w:left="720"/>
        <w:rPr>
          <w:rFonts w:ascii="Helvetica" w:hAnsi="Helvetica" w:cs="Helvetica"/>
        </w:rPr>
      </w:pPr>
    </w:p>
    <w:p w:rsidR="009D4303" w:rsidRDefault="009D4303" w:rsidP="009D4303">
      <w:pPr>
        <w:widowControl w:val="0"/>
        <w:autoSpaceDE w:val="0"/>
        <w:autoSpaceDN w:val="0"/>
        <w:adjustRightInd w:val="0"/>
        <w:spacing w:after="0"/>
        <w:rPr>
          <w:rFonts w:ascii="Helvetica" w:hAnsi="Helvetica" w:cs="Helvetica"/>
        </w:rPr>
      </w:pPr>
      <w:r w:rsidRPr="009D4303">
        <w:rPr>
          <w:rFonts w:ascii="Helvetica" w:hAnsi="Helvetica" w:cs="Helvetica"/>
          <w:noProof/>
          <w:lang w:eastAsia="en-US"/>
        </w:rPr>
        <w:t xml:space="preserve"> </w:t>
      </w:r>
      <w:r w:rsidRPr="009D4303">
        <w:rPr>
          <w:rFonts w:ascii="Helvetica" w:hAnsi="Helvetica" w:cs="Helvetica"/>
          <w:noProof/>
          <w:lang w:eastAsia="en-US"/>
        </w:rPr>
        <w:drawing>
          <wp:inline distT="0" distB="0" distL="0" distR="0" wp14:anchorId="12F3C14F" wp14:editId="2C4B9F16">
            <wp:extent cx="1810479" cy="3184082"/>
            <wp:effectExtent l="0" t="0" r="0" b="0"/>
            <wp:docPr id="10" name="Picture 10" descr="Macintosh HD:Users:CJRogers:Desktop:Prism App:Screen Shot 2013-09-11 at 10.4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JRogers:Desktop:Prism App:Screen Shot 2013-09-11 at 10.47.3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0868" cy="3184766"/>
                    </a:xfrm>
                    <a:prstGeom prst="rect">
                      <a:avLst/>
                    </a:prstGeom>
                    <a:noFill/>
                    <a:ln>
                      <a:noFill/>
                    </a:ln>
                  </pic:spPr>
                </pic:pic>
              </a:graphicData>
            </a:graphic>
          </wp:inline>
        </w:drawing>
      </w:r>
    </w:p>
    <w:p w:rsidR="009D4303" w:rsidRDefault="009D4303" w:rsidP="009D4303">
      <w:pPr>
        <w:widowControl w:val="0"/>
        <w:autoSpaceDE w:val="0"/>
        <w:autoSpaceDN w:val="0"/>
        <w:adjustRightInd w:val="0"/>
        <w:spacing w:after="0"/>
        <w:rPr>
          <w:rFonts w:ascii="Helvetica" w:hAnsi="Helvetica" w:cs="Helvetica"/>
        </w:rPr>
      </w:pPr>
    </w:p>
    <w:p w:rsidR="00447649" w:rsidRPr="00DD48CE" w:rsidRDefault="00E757FE" w:rsidP="00447649">
      <w:pPr>
        <w:widowControl w:val="0"/>
        <w:autoSpaceDE w:val="0"/>
        <w:autoSpaceDN w:val="0"/>
        <w:adjustRightInd w:val="0"/>
        <w:spacing w:after="0"/>
        <w:rPr>
          <w:rFonts w:ascii="Helvetica" w:hAnsi="Helvetica" w:cs="Helvetica"/>
        </w:rPr>
      </w:pPr>
      <w:r>
        <w:rPr>
          <w:rFonts w:ascii="Helvetica" w:hAnsi="Helvetica" w:cs="Helvetica"/>
          <w:b/>
          <w:bCs/>
        </w:rPr>
        <w:t>Prism</w:t>
      </w:r>
      <w:r w:rsidR="00945049" w:rsidRPr="00301A56">
        <w:rPr>
          <w:rFonts w:ascii="Helvetica" w:hAnsi="Helvetica" w:cs="Helvetica"/>
          <w:b/>
          <w:bCs/>
        </w:rPr>
        <w:t xml:space="preserve"> </w:t>
      </w:r>
      <w:r w:rsidR="00945049" w:rsidRPr="00DD48CE">
        <w:rPr>
          <w:rFonts w:ascii="Helvetica" w:hAnsi="Helvetica" w:cs="Helvetica"/>
          <w:b/>
          <w:bCs/>
        </w:rPr>
        <w:t>Council</w:t>
      </w:r>
      <w:r w:rsidR="00301A56" w:rsidRPr="00DD48CE">
        <w:rPr>
          <w:rFonts w:ascii="Helvetica" w:hAnsi="Helvetica" w:cs="Helvetica"/>
          <w:b/>
          <w:bCs/>
        </w:rPr>
        <w:t xml:space="preserve"> (Institutions)</w:t>
      </w:r>
    </w:p>
    <w:p w:rsidR="00447649" w:rsidRDefault="00D940B5" w:rsidP="00447649">
      <w:pPr>
        <w:widowControl w:val="0"/>
        <w:autoSpaceDE w:val="0"/>
        <w:autoSpaceDN w:val="0"/>
        <w:adjustRightInd w:val="0"/>
        <w:spacing w:after="0"/>
        <w:rPr>
          <w:rFonts w:ascii="Helvetica" w:hAnsi="Helvetica" w:cs="Helvetica"/>
        </w:rPr>
      </w:pPr>
      <w:r>
        <w:rPr>
          <w:rFonts w:ascii="Helvetica" w:hAnsi="Helvetica" w:cs="Helvetica"/>
        </w:rPr>
        <w:t>Institutions include education</w:t>
      </w:r>
      <w:r w:rsidR="004C596F">
        <w:rPr>
          <w:rFonts w:ascii="Helvetica" w:hAnsi="Helvetica" w:cs="Helvetica"/>
        </w:rPr>
        <w:t>, military</w:t>
      </w:r>
      <w:r>
        <w:rPr>
          <w:rFonts w:ascii="Helvetica" w:hAnsi="Helvetica" w:cs="Helvetica"/>
        </w:rPr>
        <w:t xml:space="preserve">, community, luminaries, companies, and </w:t>
      </w:r>
      <w:r w:rsidR="00447649">
        <w:rPr>
          <w:rFonts w:ascii="Helvetica" w:hAnsi="Helvetica" w:cs="Helvetica"/>
        </w:rPr>
        <w:t>foundations. These institutions are the princi</w:t>
      </w:r>
      <w:r w:rsidR="008702B4">
        <w:rPr>
          <w:rFonts w:ascii="Helvetica" w:hAnsi="Helvetica" w:cs="Helvetica"/>
        </w:rPr>
        <w:t>pal content creators on Prism</w:t>
      </w:r>
      <w:r w:rsidR="00447649">
        <w:rPr>
          <w:rFonts w:ascii="Helvetica" w:hAnsi="Helvetica" w:cs="Helvetica"/>
        </w:rPr>
        <w:t>. Their goal is to connect with and broadcast their content to the app’s general user base.</w:t>
      </w:r>
    </w:p>
    <w:p w:rsidR="00447649" w:rsidRDefault="00447649" w:rsidP="00447649">
      <w:pPr>
        <w:widowControl w:val="0"/>
        <w:autoSpaceDE w:val="0"/>
        <w:autoSpaceDN w:val="0"/>
        <w:adjustRightInd w:val="0"/>
        <w:spacing w:after="0"/>
        <w:rPr>
          <w:rFonts w:ascii="Helvetica" w:hAnsi="Helvetica" w:cs="Helvetica"/>
        </w:rPr>
      </w:pPr>
    </w:p>
    <w:p w:rsidR="00447649" w:rsidRDefault="008C3FA5" w:rsidP="00447649">
      <w:pPr>
        <w:widowControl w:val="0"/>
        <w:autoSpaceDE w:val="0"/>
        <w:autoSpaceDN w:val="0"/>
        <w:adjustRightInd w:val="0"/>
        <w:spacing w:after="0"/>
        <w:rPr>
          <w:rFonts w:ascii="Helvetica" w:hAnsi="Helvetica" w:cs="Helvetica"/>
        </w:rPr>
      </w:pPr>
      <w:r>
        <w:rPr>
          <w:rFonts w:ascii="Helvetica" w:hAnsi="Helvetica" w:cs="Helvetica"/>
        </w:rPr>
        <w:t>The Prism</w:t>
      </w:r>
      <w:r w:rsidR="000A6DFE">
        <w:rPr>
          <w:rFonts w:ascii="Helvetica" w:hAnsi="Helvetica" w:cs="Helvetica"/>
        </w:rPr>
        <w:t xml:space="preserve"> Council</w:t>
      </w:r>
      <w:r w:rsidR="00447649">
        <w:rPr>
          <w:rFonts w:ascii="Helvetica" w:hAnsi="Helvetica" w:cs="Helvetica"/>
        </w:rPr>
        <w:t xml:space="preserve"> can be found in the Explore section, where users can search for institutions they’d like to follow, as well as have the ability to browse and filter by</w:t>
      </w:r>
      <w:r>
        <w:rPr>
          <w:rFonts w:ascii="Helvetica" w:hAnsi="Helvetica" w:cs="Helvetica"/>
        </w:rPr>
        <w:t xml:space="preserve"> organization type (education, military, community, luminaries, companies, and </w:t>
      </w:r>
      <w:r w:rsidR="00447649">
        <w:rPr>
          <w:rFonts w:ascii="Helvetica" w:hAnsi="Helvetica" w:cs="Helvetica"/>
        </w:rPr>
        <w:t>foundations).</w:t>
      </w:r>
    </w:p>
    <w:p w:rsidR="00E86027" w:rsidRDefault="00E86027" w:rsidP="00447649">
      <w:pPr>
        <w:widowControl w:val="0"/>
        <w:autoSpaceDE w:val="0"/>
        <w:autoSpaceDN w:val="0"/>
        <w:adjustRightInd w:val="0"/>
        <w:spacing w:after="0"/>
        <w:rPr>
          <w:rFonts w:ascii="Helvetica" w:hAnsi="Helvetica" w:cs="Helvetica"/>
        </w:rPr>
      </w:pPr>
    </w:p>
    <w:p w:rsidR="009D4303" w:rsidRDefault="009D4303" w:rsidP="009D4303">
      <w:pPr>
        <w:widowControl w:val="0"/>
        <w:autoSpaceDE w:val="0"/>
        <w:autoSpaceDN w:val="0"/>
        <w:adjustRightInd w:val="0"/>
        <w:spacing w:after="0"/>
        <w:rPr>
          <w:rFonts w:ascii="Helvetica" w:hAnsi="Helvetica" w:cs="Helvetica"/>
        </w:rPr>
      </w:pPr>
      <w:r>
        <w:rPr>
          <w:rFonts w:ascii="Helvetica" w:hAnsi="Helvetica" w:cs="Helvetica"/>
          <w:b/>
          <w:bCs/>
        </w:rPr>
        <w:t>User Public Profile</w:t>
      </w:r>
      <w:hyperlink r:id="rId20" w:anchor="cmnt9" w:history="1">
        <w:r>
          <w:rPr>
            <w:rFonts w:ascii="Helvetica" w:hAnsi="Helvetica" w:cs="Helvetica"/>
            <w:color w:val="084DE6"/>
            <w:sz w:val="20"/>
            <w:szCs w:val="20"/>
            <w:u w:val="single" w:color="084DE6"/>
          </w:rPr>
          <w:t>[</w:t>
        </w:r>
        <w:proofErr w:type="spellStart"/>
        <w:r>
          <w:rPr>
            <w:rFonts w:ascii="Helvetica" w:hAnsi="Helvetica" w:cs="Helvetica"/>
            <w:color w:val="084DE6"/>
            <w:sz w:val="20"/>
            <w:szCs w:val="20"/>
            <w:u w:val="single" w:color="084DE6"/>
          </w:rPr>
          <w:t>i</w:t>
        </w:r>
        <w:proofErr w:type="spellEnd"/>
        <w:r>
          <w:rPr>
            <w:rFonts w:ascii="Helvetica" w:hAnsi="Helvetica" w:cs="Helvetica"/>
            <w:color w:val="084DE6"/>
            <w:sz w:val="20"/>
            <w:szCs w:val="20"/>
            <w:u w:val="single" w:color="084DE6"/>
          </w:rPr>
          <w:t>]</w:t>
        </w:r>
      </w:hyperlink>
    </w:p>
    <w:p w:rsidR="009D4303" w:rsidRDefault="009D4303" w:rsidP="009D4303">
      <w:pPr>
        <w:widowControl w:val="0"/>
        <w:autoSpaceDE w:val="0"/>
        <w:autoSpaceDN w:val="0"/>
        <w:adjustRightInd w:val="0"/>
        <w:spacing w:after="0"/>
        <w:rPr>
          <w:rFonts w:ascii="Helvetica" w:hAnsi="Helvetica" w:cs="Helvetica"/>
        </w:rPr>
      </w:pPr>
      <w:r>
        <w:rPr>
          <w:rFonts w:ascii="Helvetica" w:hAnsi="Helvetica" w:cs="Helvetica"/>
        </w:rPr>
        <w:t xml:space="preserve">This page demonstrates what the user will look like to other users and Institutions. Only content marked as public will be visible here. All content entered by Institutions will be Public. User content marked as </w:t>
      </w:r>
      <w:proofErr w:type="gramStart"/>
      <w:r>
        <w:rPr>
          <w:rFonts w:ascii="Helvetica" w:hAnsi="Helvetica" w:cs="Helvetica"/>
        </w:rPr>
        <w:t>Private</w:t>
      </w:r>
      <w:proofErr w:type="gramEnd"/>
      <w:r>
        <w:rPr>
          <w:rFonts w:ascii="Helvetica" w:hAnsi="Helvetica" w:cs="Helvetica"/>
        </w:rPr>
        <w:t xml:space="preserve"> will not appear here. It will show the content generated by the user filterable by the 5 categories of:</w:t>
      </w:r>
    </w:p>
    <w:p w:rsidR="009D4303" w:rsidRDefault="009D4303" w:rsidP="009D4303">
      <w:pPr>
        <w:widowControl w:val="0"/>
        <w:numPr>
          <w:ilvl w:val="0"/>
          <w:numId w:val="9"/>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Aspirations</w:t>
      </w:r>
    </w:p>
    <w:p w:rsidR="009D4303" w:rsidRDefault="009D4303" w:rsidP="009D4303">
      <w:pPr>
        <w:widowControl w:val="0"/>
        <w:numPr>
          <w:ilvl w:val="0"/>
          <w:numId w:val="9"/>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Inspirations</w:t>
      </w:r>
    </w:p>
    <w:p w:rsidR="009D4303" w:rsidRDefault="009D4303" w:rsidP="009D4303">
      <w:pPr>
        <w:widowControl w:val="0"/>
        <w:numPr>
          <w:ilvl w:val="0"/>
          <w:numId w:val="9"/>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Experiences</w:t>
      </w:r>
    </w:p>
    <w:p w:rsidR="009D4303" w:rsidRDefault="009D4303" w:rsidP="009D4303">
      <w:pPr>
        <w:widowControl w:val="0"/>
        <w:numPr>
          <w:ilvl w:val="0"/>
          <w:numId w:val="9"/>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Achievements</w:t>
      </w:r>
    </w:p>
    <w:p w:rsidR="009D4303" w:rsidRDefault="009D4303" w:rsidP="009D4303">
      <w:pPr>
        <w:widowControl w:val="0"/>
        <w:numPr>
          <w:ilvl w:val="0"/>
          <w:numId w:val="9"/>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Passions</w:t>
      </w:r>
    </w:p>
    <w:p w:rsidR="009D4303" w:rsidRDefault="009D4303" w:rsidP="009D4303">
      <w:pPr>
        <w:widowControl w:val="0"/>
        <w:numPr>
          <w:ilvl w:val="0"/>
          <w:numId w:val="9"/>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Request to Trust (where do these go on the other side?</w:t>
      </w:r>
      <w:hyperlink r:id="rId21" w:anchor="cmnt10" w:history="1">
        <w:r>
          <w:rPr>
            <w:rFonts w:ascii="Helvetica" w:hAnsi="Helvetica" w:cs="Helvetica"/>
            <w:color w:val="084DE6"/>
            <w:sz w:val="20"/>
            <w:szCs w:val="20"/>
            <w:u w:val="single" w:color="084DE6"/>
          </w:rPr>
          <w:t>[j]</w:t>
        </w:r>
      </w:hyperlink>
      <w:r>
        <w:rPr>
          <w:rFonts w:ascii="Helvetica" w:hAnsi="Helvetica" w:cs="Helvetica"/>
        </w:rPr>
        <w:t>)</w:t>
      </w:r>
    </w:p>
    <w:p w:rsidR="009D4303" w:rsidRDefault="009D4303" w:rsidP="009D4303">
      <w:pPr>
        <w:widowControl w:val="0"/>
        <w:autoSpaceDE w:val="0"/>
        <w:autoSpaceDN w:val="0"/>
        <w:adjustRightInd w:val="0"/>
        <w:spacing w:after="0"/>
        <w:rPr>
          <w:rFonts w:ascii="Helvetica" w:hAnsi="Helvetica" w:cs="Helvetica"/>
        </w:rPr>
      </w:pPr>
    </w:p>
    <w:p w:rsidR="000A2C0B" w:rsidRDefault="000A2C0B" w:rsidP="009D4303">
      <w:pPr>
        <w:widowControl w:val="0"/>
        <w:autoSpaceDE w:val="0"/>
        <w:autoSpaceDN w:val="0"/>
        <w:adjustRightInd w:val="0"/>
        <w:spacing w:after="0"/>
        <w:rPr>
          <w:rFonts w:ascii="Helvetica" w:hAnsi="Helvetica" w:cs="Helvetica"/>
        </w:rPr>
      </w:pPr>
    </w:p>
    <w:p w:rsidR="00C9012D" w:rsidRDefault="00C9012D" w:rsidP="009D4303">
      <w:pPr>
        <w:widowControl w:val="0"/>
        <w:autoSpaceDE w:val="0"/>
        <w:autoSpaceDN w:val="0"/>
        <w:adjustRightInd w:val="0"/>
        <w:spacing w:after="0"/>
        <w:rPr>
          <w:rFonts w:ascii="Helvetica" w:hAnsi="Helvetica" w:cs="Helvetica"/>
        </w:rPr>
      </w:pPr>
    </w:p>
    <w:p w:rsidR="000A2C0B" w:rsidRDefault="000A2C0B" w:rsidP="009D4303">
      <w:pPr>
        <w:widowControl w:val="0"/>
        <w:autoSpaceDE w:val="0"/>
        <w:autoSpaceDN w:val="0"/>
        <w:adjustRightInd w:val="0"/>
        <w:spacing w:after="0"/>
        <w:rPr>
          <w:rFonts w:ascii="Helvetica" w:hAnsi="Helvetica" w:cs="Helvetica"/>
        </w:rPr>
      </w:pPr>
    </w:p>
    <w:p w:rsidR="000A2C0B" w:rsidRDefault="000A2C0B" w:rsidP="009D4303">
      <w:pPr>
        <w:widowControl w:val="0"/>
        <w:autoSpaceDE w:val="0"/>
        <w:autoSpaceDN w:val="0"/>
        <w:adjustRightInd w:val="0"/>
        <w:spacing w:after="0"/>
        <w:rPr>
          <w:rFonts w:ascii="Helvetica" w:hAnsi="Helvetica" w:cs="Helvetica"/>
        </w:rPr>
      </w:pPr>
    </w:p>
    <w:p w:rsidR="009D4303" w:rsidRDefault="009D4303" w:rsidP="009D4303">
      <w:pPr>
        <w:widowControl w:val="0"/>
        <w:autoSpaceDE w:val="0"/>
        <w:autoSpaceDN w:val="0"/>
        <w:adjustRightInd w:val="0"/>
        <w:spacing w:after="0"/>
        <w:rPr>
          <w:rFonts w:ascii="Helvetica" w:hAnsi="Helvetica" w:cs="Helvetica"/>
        </w:rPr>
      </w:pPr>
      <w:r>
        <w:rPr>
          <w:rFonts w:ascii="Helvetica" w:hAnsi="Helvetica" w:cs="Helvetica"/>
          <w:b/>
          <w:bCs/>
        </w:rPr>
        <w:t>Public Institution Profile</w:t>
      </w:r>
    </w:p>
    <w:p w:rsidR="009D4303" w:rsidRDefault="009D4303" w:rsidP="009D4303">
      <w:pPr>
        <w:widowControl w:val="0"/>
        <w:numPr>
          <w:ilvl w:val="0"/>
          <w:numId w:val="10"/>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Same as above</w:t>
      </w:r>
    </w:p>
    <w:p w:rsidR="009D4303" w:rsidRDefault="009D4303" w:rsidP="009D4303">
      <w:pPr>
        <w:widowControl w:val="0"/>
        <w:numPr>
          <w:ilvl w:val="0"/>
          <w:numId w:val="10"/>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Ability to Like</w:t>
      </w:r>
    </w:p>
    <w:p w:rsidR="009D4303" w:rsidRDefault="009D4303" w:rsidP="009D4303">
      <w:pPr>
        <w:widowControl w:val="0"/>
        <w:numPr>
          <w:ilvl w:val="0"/>
          <w:numId w:val="10"/>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Up to three admins (these profiles can be made private</w:t>
      </w:r>
      <w:hyperlink r:id="rId22" w:anchor="cmnt11" w:history="1">
        <w:r>
          <w:rPr>
            <w:rFonts w:ascii="Helvetica" w:hAnsi="Helvetica" w:cs="Helvetica"/>
            <w:color w:val="084DE6"/>
            <w:sz w:val="20"/>
            <w:szCs w:val="20"/>
            <w:u w:val="single" w:color="084DE6"/>
          </w:rPr>
          <w:t>[k]</w:t>
        </w:r>
      </w:hyperlink>
    </w:p>
    <w:p w:rsidR="00DE0B39" w:rsidRDefault="00DE0B39" w:rsidP="009D4303">
      <w:pPr>
        <w:widowControl w:val="0"/>
        <w:numPr>
          <w:ilvl w:val="0"/>
          <w:numId w:val="10"/>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General Information</w:t>
      </w:r>
    </w:p>
    <w:p w:rsidR="009D4303" w:rsidRDefault="009D4303" w:rsidP="009D4303">
      <w:pPr>
        <w:widowControl w:val="0"/>
        <w:numPr>
          <w:ilvl w:val="0"/>
          <w:numId w:val="10"/>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Map</w:t>
      </w:r>
    </w:p>
    <w:p w:rsidR="00DE0B39" w:rsidRDefault="00DE0B39" w:rsidP="009D4303">
      <w:pPr>
        <w:widowControl w:val="0"/>
        <w:numPr>
          <w:ilvl w:val="0"/>
          <w:numId w:val="10"/>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Follow </w:t>
      </w:r>
    </w:p>
    <w:p w:rsidR="008418F8" w:rsidRDefault="00DE0B39" w:rsidP="009D4303">
      <w:pPr>
        <w:widowControl w:val="0"/>
        <w:numPr>
          <w:ilvl w:val="0"/>
          <w:numId w:val="10"/>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Message</w:t>
      </w:r>
      <w:r w:rsidR="008418F8">
        <w:rPr>
          <w:rFonts w:ascii="Helvetica" w:hAnsi="Helvetica" w:cs="Helvetica"/>
        </w:rPr>
        <w:t xml:space="preserve"> the Institution</w:t>
      </w:r>
    </w:p>
    <w:p w:rsidR="00DE0B39" w:rsidRPr="00BB67D8" w:rsidRDefault="008418F8" w:rsidP="009D4303">
      <w:pPr>
        <w:widowControl w:val="0"/>
        <w:numPr>
          <w:ilvl w:val="0"/>
          <w:numId w:val="10"/>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Luminaries for the Institution</w:t>
      </w:r>
    </w:p>
    <w:p w:rsidR="009D4303" w:rsidRDefault="009D4303" w:rsidP="009D4303">
      <w:pPr>
        <w:widowControl w:val="0"/>
        <w:tabs>
          <w:tab w:val="left" w:pos="220"/>
          <w:tab w:val="left" w:pos="720"/>
        </w:tabs>
        <w:autoSpaceDE w:val="0"/>
        <w:autoSpaceDN w:val="0"/>
        <w:adjustRightInd w:val="0"/>
        <w:spacing w:after="0"/>
        <w:ind w:left="360"/>
        <w:rPr>
          <w:rFonts w:ascii="Helvetica" w:hAnsi="Helvetica" w:cs="Helvetica"/>
        </w:rPr>
      </w:pPr>
    </w:p>
    <w:p w:rsidR="00E86027" w:rsidRDefault="00DE0B39" w:rsidP="00447649">
      <w:pPr>
        <w:widowControl w:val="0"/>
        <w:autoSpaceDE w:val="0"/>
        <w:autoSpaceDN w:val="0"/>
        <w:adjustRightInd w:val="0"/>
        <w:spacing w:after="0"/>
        <w:rPr>
          <w:rFonts w:ascii="Helvetica" w:hAnsi="Helvetica" w:cs="Helvetica"/>
        </w:rPr>
      </w:pPr>
      <w:r>
        <w:rPr>
          <w:rFonts w:ascii="Helvetica" w:hAnsi="Helvetica" w:cs="Helvetica"/>
          <w:noProof/>
          <w:lang w:eastAsia="en-US"/>
        </w:rPr>
        <w:drawing>
          <wp:inline distT="0" distB="0" distL="0" distR="0" wp14:anchorId="3079102E" wp14:editId="1A649C76">
            <wp:extent cx="2560942" cy="4426585"/>
            <wp:effectExtent l="0" t="0" r="5080" b="0"/>
            <wp:docPr id="11" name="Picture 11" descr="Macintosh HD:Users:CJRogers:Desktop:Prism App:Counc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JRogers:Desktop:Prism App:Council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1675" cy="4427853"/>
                    </a:xfrm>
                    <a:prstGeom prst="rect">
                      <a:avLst/>
                    </a:prstGeom>
                    <a:noFill/>
                    <a:ln>
                      <a:noFill/>
                    </a:ln>
                  </pic:spPr>
                </pic:pic>
              </a:graphicData>
            </a:graphic>
          </wp:inline>
        </w:drawing>
      </w:r>
      <w:r>
        <w:rPr>
          <w:rFonts w:ascii="Helvetica" w:hAnsi="Helvetica" w:cs="Helvetica"/>
        </w:rPr>
        <w:t xml:space="preserve">         </w:t>
      </w:r>
      <w:r>
        <w:rPr>
          <w:rFonts w:ascii="Helvetica" w:hAnsi="Helvetica" w:cs="Helvetica"/>
          <w:noProof/>
          <w:lang w:eastAsia="en-US"/>
        </w:rPr>
        <w:drawing>
          <wp:inline distT="0" distB="0" distL="0" distR="0" wp14:anchorId="643CA11B" wp14:editId="67C8C837">
            <wp:extent cx="2503801" cy="4442050"/>
            <wp:effectExtent l="0" t="0" r="11430" b="3175"/>
            <wp:docPr id="12" name="Picture 12" descr="Macintosh HD:Users:CJRogers:Desktop:Prism App:Counci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JRogers:Desktop:Prism App:Council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4001" cy="4442405"/>
                    </a:xfrm>
                    <a:prstGeom prst="rect">
                      <a:avLst/>
                    </a:prstGeom>
                    <a:noFill/>
                    <a:ln>
                      <a:noFill/>
                    </a:ln>
                  </pic:spPr>
                </pic:pic>
              </a:graphicData>
            </a:graphic>
          </wp:inline>
        </w:drawing>
      </w:r>
    </w:p>
    <w:p w:rsidR="00447649" w:rsidRDefault="00447649" w:rsidP="00447649">
      <w:pPr>
        <w:widowControl w:val="0"/>
        <w:autoSpaceDE w:val="0"/>
        <w:autoSpaceDN w:val="0"/>
        <w:adjustRightInd w:val="0"/>
        <w:spacing w:after="0"/>
        <w:rPr>
          <w:rFonts w:ascii="Helvetica" w:hAnsi="Helvetica" w:cs="Helvetica"/>
        </w:rPr>
      </w:pPr>
    </w:p>
    <w:p w:rsidR="004138BA" w:rsidRDefault="004138BA" w:rsidP="00447649">
      <w:pPr>
        <w:widowControl w:val="0"/>
        <w:autoSpaceDE w:val="0"/>
        <w:autoSpaceDN w:val="0"/>
        <w:adjustRightInd w:val="0"/>
        <w:spacing w:after="0"/>
        <w:rPr>
          <w:rFonts w:ascii="Helvetica" w:hAnsi="Helvetica" w:cs="Helvetica"/>
        </w:rPr>
      </w:pPr>
    </w:p>
    <w:p w:rsidR="000A2C0B" w:rsidRDefault="000A2C0B" w:rsidP="00447649">
      <w:pPr>
        <w:widowControl w:val="0"/>
        <w:autoSpaceDE w:val="0"/>
        <w:autoSpaceDN w:val="0"/>
        <w:adjustRightInd w:val="0"/>
        <w:spacing w:after="0"/>
        <w:rPr>
          <w:rFonts w:ascii="Helvetica" w:hAnsi="Helvetica" w:cs="Helvetica"/>
        </w:rPr>
      </w:pPr>
    </w:p>
    <w:p w:rsidR="000A2C0B" w:rsidRDefault="000A2C0B" w:rsidP="00447649">
      <w:pPr>
        <w:widowControl w:val="0"/>
        <w:autoSpaceDE w:val="0"/>
        <w:autoSpaceDN w:val="0"/>
        <w:adjustRightInd w:val="0"/>
        <w:spacing w:after="0"/>
        <w:rPr>
          <w:rFonts w:ascii="Helvetica" w:hAnsi="Helvetica" w:cs="Helvetica"/>
        </w:rPr>
      </w:pPr>
    </w:p>
    <w:p w:rsidR="000A2C0B" w:rsidRDefault="000A2C0B" w:rsidP="00447649">
      <w:pPr>
        <w:widowControl w:val="0"/>
        <w:autoSpaceDE w:val="0"/>
        <w:autoSpaceDN w:val="0"/>
        <w:adjustRightInd w:val="0"/>
        <w:spacing w:after="0"/>
        <w:rPr>
          <w:rFonts w:ascii="Helvetica" w:hAnsi="Helvetica" w:cs="Helvetica"/>
        </w:rPr>
      </w:pPr>
    </w:p>
    <w:p w:rsidR="000A2C0B" w:rsidRDefault="000A2C0B" w:rsidP="00447649">
      <w:pPr>
        <w:widowControl w:val="0"/>
        <w:autoSpaceDE w:val="0"/>
        <w:autoSpaceDN w:val="0"/>
        <w:adjustRightInd w:val="0"/>
        <w:spacing w:after="0"/>
        <w:rPr>
          <w:rFonts w:ascii="Helvetica" w:hAnsi="Helvetica" w:cs="Helvetica"/>
        </w:rPr>
      </w:pPr>
    </w:p>
    <w:p w:rsidR="000A2C0B" w:rsidRDefault="000A2C0B" w:rsidP="00447649">
      <w:pPr>
        <w:widowControl w:val="0"/>
        <w:autoSpaceDE w:val="0"/>
        <w:autoSpaceDN w:val="0"/>
        <w:adjustRightInd w:val="0"/>
        <w:spacing w:after="0"/>
        <w:rPr>
          <w:rFonts w:ascii="Helvetica" w:hAnsi="Helvetica" w:cs="Helvetica"/>
        </w:rPr>
      </w:pPr>
    </w:p>
    <w:p w:rsidR="000A2C0B" w:rsidRDefault="000A2C0B" w:rsidP="00447649">
      <w:pPr>
        <w:widowControl w:val="0"/>
        <w:autoSpaceDE w:val="0"/>
        <w:autoSpaceDN w:val="0"/>
        <w:adjustRightInd w:val="0"/>
        <w:spacing w:after="0"/>
        <w:rPr>
          <w:rFonts w:ascii="Helvetica" w:hAnsi="Helvetica" w:cs="Helvetica"/>
        </w:rPr>
      </w:pPr>
    </w:p>
    <w:p w:rsidR="000A2C0B" w:rsidRDefault="000A2C0B" w:rsidP="00447649">
      <w:pPr>
        <w:widowControl w:val="0"/>
        <w:autoSpaceDE w:val="0"/>
        <w:autoSpaceDN w:val="0"/>
        <w:adjustRightInd w:val="0"/>
        <w:spacing w:after="0"/>
        <w:rPr>
          <w:rFonts w:ascii="Helvetica" w:hAnsi="Helvetica" w:cs="Helvetica"/>
        </w:rPr>
      </w:pPr>
    </w:p>
    <w:p w:rsidR="000A2C0B" w:rsidRDefault="000A2C0B" w:rsidP="00447649">
      <w:pPr>
        <w:widowControl w:val="0"/>
        <w:autoSpaceDE w:val="0"/>
        <w:autoSpaceDN w:val="0"/>
        <w:adjustRightInd w:val="0"/>
        <w:spacing w:after="0"/>
        <w:rPr>
          <w:rFonts w:ascii="Helvetica" w:hAnsi="Helvetica" w:cs="Helvetica"/>
        </w:rPr>
      </w:pPr>
    </w:p>
    <w:p w:rsidR="004138BA" w:rsidRDefault="004138BA" w:rsidP="00447649">
      <w:pPr>
        <w:widowControl w:val="0"/>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b/>
          <w:bCs/>
        </w:rPr>
        <w:t>Sign-up</w:t>
      </w:r>
      <w:hyperlink r:id="rId25" w:anchor="cmnt6" w:history="1">
        <w:r>
          <w:rPr>
            <w:rFonts w:ascii="Helvetica" w:hAnsi="Helvetica" w:cs="Helvetica"/>
            <w:color w:val="084DE6"/>
            <w:sz w:val="20"/>
            <w:szCs w:val="20"/>
            <w:u w:val="single" w:color="084DE6"/>
          </w:rPr>
          <w:t>[f]</w:t>
        </w:r>
      </w:hyperlink>
    </w:p>
    <w:p w:rsidR="00447649" w:rsidRDefault="00447649" w:rsidP="00447649">
      <w:pPr>
        <w:widowControl w:val="0"/>
        <w:autoSpaceDE w:val="0"/>
        <w:autoSpaceDN w:val="0"/>
        <w:adjustRightInd w:val="0"/>
        <w:spacing w:after="0"/>
        <w:rPr>
          <w:rFonts w:ascii="Helvetica" w:hAnsi="Helvetica" w:cs="Helvetica"/>
        </w:rPr>
      </w:pPr>
      <w:proofErr w:type="gramStart"/>
      <w:r>
        <w:rPr>
          <w:rFonts w:ascii="Helvetica" w:hAnsi="Helvetica" w:cs="Helvetica"/>
        </w:rPr>
        <w:t>Initial sign-up can be done through “Facebook Connect” or manually by entering the required information fields for their selected profile type</w:t>
      </w:r>
      <w:proofErr w:type="gramEnd"/>
      <w:r>
        <w:rPr>
          <w:rFonts w:ascii="Helvetica" w:hAnsi="Helvetica" w:cs="Helvetica"/>
        </w:rPr>
        <w:t>. All users are initially given a standard profile.</w:t>
      </w:r>
    </w:p>
    <w:p w:rsidR="00447649" w:rsidRDefault="00447649" w:rsidP="00447649">
      <w:pPr>
        <w:widowControl w:val="0"/>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rPr>
        <w:t>The following information is required for a standard Profile:</w:t>
      </w:r>
    </w:p>
    <w:p w:rsidR="00447649" w:rsidRDefault="00447649" w:rsidP="00447649">
      <w:pPr>
        <w:widowControl w:val="0"/>
        <w:numPr>
          <w:ilvl w:val="0"/>
          <w:numId w:val="7"/>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First Name</w:t>
      </w:r>
      <w:r w:rsidR="00FE23DB">
        <w:rPr>
          <w:rFonts w:ascii="Helvetica" w:hAnsi="Helvetica" w:cs="Helvetica"/>
        </w:rPr>
        <w:t xml:space="preserve"> (required)</w:t>
      </w:r>
    </w:p>
    <w:p w:rsidR="00447649" w:rsidRDefault="00447649" w:rsidP="00447649">
      <w:pPr>
        <w:widowControl w:val="0"/>
        <w:numPr>
          <w:ilvl w:val="0"/>
          <w:numId w:val="7"/>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Last Name</w:t>
      </w:r>
      <w:r w:rsidR="00FE23DB">
        <w:rPr>
          <w:rFonts w:ascii="Helvetica" w:hAnsi="Helvetica" w:cs="Helvetica"/>
        </w:rPr>
        <w:t xml:space="preserve"> (required)</w:t>
      </w:r>
    </w:p>
    <w:p w:rsidR="00447649" w:rsidRDefault="00447649" w:rsidP="00447649">
      <w:pPr>
        <w:widowControl w:val="0"/>
        <w:numPr>
          <w:ilvl w:val="0"/>
          <w:numId w:val="7"/>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Email Address</w:t>
      </w:r>
      <w:r w:rsidR="00FE23DB">
        <w:rPr>
          <w:rFonts w:ascii="Helvetica" w:hAnsi="Helvetica" w:cs="Helvetica"/>
        </w:rPr>
        <w:t xml:space="preserve"> (required)</w:t>
      </w:r>
    </w:p>
    <w:p w:rsidR="00447649" w:rsidRPr="00247DB4" w:rsidRDefault="00447649" w:rsidP="00447649">
      <w:pPr>
        <w:widowControl w:val="0"/>
        <w:numPr>
          <w:ilvl w:val="0"/>
          <w:numId w:val="7"/>
        </w:numPr>
        <w:tabs>
          <w:tab w:val="left" w:pos="220"/>
          <w:tab w:val="left" w:pos="720"/>
        </w:tabs>
        <w:autoSpaceDE w:val="0"/>
        <w:autoSpaceDN w:val="0"/>
        <w:adjustRightInd w:val="0"/>
        <w:spacing w:after="0"/>
        <w:ind w:hanging="720"/>
        <w:rPr>
          <w:rFonts w:ascii="Helvetica" w:hAnsi="Helvetica" w:cs="Helvetica"/>
        </w:rPr>
      </w:pPr>
      <w:r w:rsidRPr="00247DB4">
        <w:rPr>
          <w:rFonts w:ascii="Helvetica" w:hAnsi="Helvetica" w:cs="Helvetica"/>
        </w:rPr>
        <w:t>Zip code</w:t>
      </w:r>
      <w:r w:rsidR="00FE23DB" w:rsidRPr="00247DB4">
        <w:rPr>
          <w:rFonts w:ascii="Helvetica" w:hAnsi="Helvetica" w:cs="Helvetica"/>
        </w:rPr>
        <w:t xml:space="preserve"> (required)</w:t>
      </w:r>
    </w:p>
    <w:p w:rsidR="002A65D2" w:rsidRPr="00247DB4" w:rsidRDefault="0003007D" w:rsidP="00E757FE">
      <w:pPr>
        <w:widowControl w:val="0"/>
        <w:numPr>
          <w:ilvl w:val="0"/>
          <w:numId w:val="7"/>
        </w:numPr>
        <w:tabs>
          <w:tab w:val="left" w:pos="220"/>
          <w:tab w:val="left" w:pos="720"/>
        </w:tabs>
        <w:autoSpaceDE w:val="0"/>
        <w:autoSpaceDN w:val="0"/>
        <w:adjustRightInd w:val="0"/>
        <w:spacing w:after="0"/>
        <w:ind w:hanging="720"/>
        <w:rPr>
          <w:rFonts w:ascii="Helvetica" w:hAnsi="Helvetica" w:cs="Helvetica"/>
        </w:rPr>
      </w:pPr>
      <w:r w:rsidRPr="00247DB4">
        <w:rPr>
          <w:rFonts w:ascii="Helvetica" w:hAnsi="Helvetica" w:cs="Helvetica"/>
        </w:rPr>
        <w:t>Sex</w:t>
      </w:r>
      <w:r w:rsidR="00FE23DB" w:rsidRPr="00247DB4">
        <w:rPr>
          <w:rFonts w:ascii="Helvetica" w:hAnsi="Helvetica" w:cs="Helvetica"/>
        </w:rPr>
        <w:t xml:space="preserve"> (required)</w:t>
      </w:r>
    </w:p>
    <w:p w:rsidR="00447649" w:rsidRPr="00FE23DB" w:rsidRDefault="00447649" w:rsidP="00447649">
      <w:pPr>
        <w:widowControl w:val="0"/>
        <w:numPr>
          <w:ilvl w:val="0"/>
          <w:numId w:val="7"/>
        </w:numPr>
        <w:tabs>
          <w:tab w:val="left" w:pos="220"/>
          <w:tab w:val="left" w:pos="720"/>
        </w:tabs>
        <w:autoSpaceDE w:val="0"/>
        <w:autoSpaceDN w:val="0"/>
        <w:adjustRightInd w:val="0"/>
        <w:spacing w:after="0"/>
        <w:ind w:hanging="720"/>
        <w:rPr>
          <w:rFonts w:ascii="Helvetica" w:hAnsi="Helvetica" w:cs="Helvetica"/>
        </w:rPr>
      </w:pPr>
      <w:r w:rsidRPr="00247DB4">
        <w:rPr>
          <w:rFonts w:ascii="Helvetica" w:hAnsi="Helvetica" w:cs="Helvetica"/>
        </w:rPr>
        <w:t>Age?</w:t>
      </w:r>
      <w:r w:rsidR="0003007D" w:rsidRPr="00247DB4">
        <w:rPr>
          <w:rFonts w:ascii="Helvetica" w:hAnsi="Helvetica" w:cs="Helvetica"/>
        </w:rPr>
        <w:t xml:space="preserve"> (Birth</w:t>
      </w:r>
      <w:r w:rsidR="004F1EE2" w:rsidRPr="00247DB4">
        <w:rPr>
          <w:rFonts w:ascii="Helvetica" w:hAnsi="Helvetica" w:cs="Helvetica"/>
        </w:rPr>
        <w:t>date)</w:t>
      </w:r>
      <w:r w:rsidR="00503D8A">
        <w:rPr>
          <w:rFonts w:ascii="Helvetica" w:hAnsi="Helvetica" w:cs="Helvetica"/>
        </w:rPr>
        <w:t xml:space="preserve"> (</w:t>
      </w:r>
      <w:proofErr w:type="gramStart"/>
      <w:r w:rsidR="00503D8A">
        <w:rPr>
          <w:rFonts w:ascii="Helvetica" w:hAnsi="Helvetica" w:cs="Helvetica"/>
        </w:rPr>
        <w:t>required</w:t>
      </w:r>
      <w:proofErr w:type="gramEnd"/>
      <w:r w:rsidR="00FE23DB" w:rsidRPr="00247DB4">
        <w:rPr>
          <w:rFonts w:ascii="Helvetica" w:hAnsi="Helvetica" w:cs="Helvetica"/>
        </w:rPr>
        <w:t>)</w:t>
      </w:r>
      <w:r w:rsidRPr="00247DB4">
        <w:rPr>
          <w:rFonts w:ascii="Helvetica" w:hAnsi="Helvetica" w:cs="Helvetica"/>
        </w:rPr>
        <w:t> </w:t>
      </w:r>
      <w:hyperlink r:id="rId26" w:anchor="cmnt7" w:history="1">
        <w:r>
          <w:rPr>
            <w:rFonts w:ascii="Helvetica" w:hAnsi="Helvetica" w:cs="Helvetica"/>
            <w:color w:val="084DE6"/>
            <w:sz w:val="20"/>
            <w:szCs w:val="20"/>
            <w:u w:val="single" w:color="084DE6"/>
          </w:rPr>
          <w:t>[g]</w:t>
        </w:r>
      </w:hyperlink>
    </w:p>
    <w:p w:rsidR="00FE23DB" w:rsidRDefault="00FE23DB" w:rsidP="00447649">
      <w:pPr>
        <w:widowControl w:val="0"/>
        <w:numPr>
          <w:ilvl w:val="0"/>
          <w:numId w:val="7"/>
        </w:numPr>
        <w:tabs>
          <w:tab w:val="left" w:pos="220"/>
          <w:tab w:val="left" w:pos="720"/>
        </w:tabs>
        <w:autoSpaceDE w:val="0"/>
        <w:autoSpaceDN w:val="0"/>
        <w:adjustRightInd w:val="0"/>
        <w:spacing w:after="0"/>
        <w:ind w:hanging="720"/>
        <w:rPr>
          <w:rFonts w:ascii="Helvetica" w:hAnsi="Helvetica" w:cs="Helvetica"/>
        </w:rPr>
      </w:pPr>
      <w:r w:rsidRPr="00247DB4">
        <w:rPr>
          <w:rFonts w:ascii="Helvetica" w:hAnsi="Helvetica" w:cs="Helvetica"/>
        </w:rPr>
        <w:t>Bio – short description (optional)</w:t>
      </w:r>
    </w:p>
    <w:p w:rsidR="00503D8A" w:rsidRDefault="00503D8A" w:rsidP="00447649">
      <w:pPr>
        <w:widowControl w:val="0"/>
        <w:numPr>
          <w:ilvl w:val="0"/>
          <w:numId w:val="7"/>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School/Employment (optional)</w:t>
      </w:r>
    </w:p>
    <w:p w:rsidR="00F5651E" w:rsidRDefault="00F5651E" w:rsidP="00447649">
      <w:pPr>
        <w:widowControl w:val="0"/>
        <w:numPr>
          <w:ilvl w:val="0"/>
          <w:numId w:val="7"/>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Race/Ethnicity (optional)</w:t>
      </w:r>
    </w:p>
    <w:p w:rsidR="00F5651E" w:rsidRPr="00F5651E" w:rsidRDefault="00F5651E" w:rsidP="00F5651E">
      <w:pPr>
        <w:pStyle w:val="ListParagraph"/>
        <w:widowControl w:val="0"/>
        <w:numPr>
          <w:ilvl w:val="0"/>
          <w:numId w:val="7"/>
        </w:numPr>
        <w:autoSpaceDE w:val="0"/>
        <w:autoSpaceDN w:val="0"/>
        <w:adjustRightInd w:val="0"/>
        <w:rPr>
          <w:rFonts w:ascii="Helvetica" w:hAnsi="Helvetica" w:cs="Tahoma"/>
        </w:rPr>
      </w:pPr>
      <w:r w:rsidRPr="00F5651E">
        <w:rPr>
          <w:rFonts w:ascii="Helvetica" w:hAnsi="Helvetica" w:cs="Tahoma"/>
        </w:rPr>
        <w:t>American Indian/Native American</w:t>
      </w:r>
    </w:p>
    <w:p w:rsidR="00F5651E" w:rsidRPr="00F5651E" w:rsidRDefault="00F5651E" w:rsidP="00F5651E">
      <w:pPr>
        <w:pStyle w:val="ListParagraph"/>
        <w:widowControl w:val="0"/>
        <w:numPr>
          <w:ilvl w:val="0"/>
          <w:numId w:val="7"/>
        </w:numPr>
        <w:autoSpaceDE w:val="0"/>
        <w:autoSpaceDN w:val="0"/>
        <w:adjustRightInd w:val="0"/>
        <w:rPr>
          <w:rFonts w:ascii="Helvetica" w:hAnsi="Helvetica" w:cs="Tahoma"/>
        </w:rPr>
      </w:pPr>
      <w:r w:rsidRPr="00F5651E">
        <w:rPr>
          <w:rFonts w:ascii="Helvetica" w:hAnsi="Helvetica" w:cs="Tahoma"/>
        </w:rPr>
        <w:t>Asian</w:t>
      </w:r>
    </w:p>
    <w:p w:rsidR="00F5651E" w:rsidRPr="00F5651E" w:rsidRDefault="00F5651E" w:rsidP="00F5651E">
      <w:pPr>
        <w:pStyle w:val="ListParagraph"/>
        <w:widowControl w:val="0"/>
        <w:numPr>
          <w:ilvl w:val="0"/>
          <w:numId w:val="7"/>
        </w:numPr>
        <w:autoSpaceDE w:val="0"/>
        <w:autoSpaceDN w:val="0"/>
        <w:adjustRightInd w:val="0"/>
        <w:rPr>
          <w:rFonts w:ascii="Helvetica" w:hAnsi="Helvetica" w:cs="Tahoma"/>
        </w:rPr>
      </w:pPr>
      <w:r w:rsidRPr="00F5651E">
        <w:rPr>
          <w:rFonts w:ascii="Helvetica" w:hAnsi="Helvetica" w:cs="Tahoma"/>
        </w:rPr>
        <w:t>Black/African American</w:t>
      </w:r>
    </w:p>
    <w:p w:rsidR="00F5651E" w:rsidRPr="00F5651E" w:rsidRDefault="00F5651E" w:rsidP="00F5651E">
      <w:pPr>
        <w:pStyle w:val="ListParagraph"/>
        <w:widowControl w:val="0"/>
        <w:numPr>
          <w:ilvl w:val="0"/>
          <w:numId w:val="7"/>
        </w:numPr>
        <w:autoSpaceDE w:val="0"/>
        <w:autoSpaceDN w:val="0"/>
        <w:adjustRightInd w:val="0"/>
        <w:rPr>
          <w:rFonts w:ascii="Helvetica" w:hAnsi="Helvetica" w:cs="Tahoma"/>
        </w:rPr>
      </w:pPr>
      <w:r w:rsidRPr="00F5651E">
        <w:rPr>
          <w:rFonts w:ascii="Helvetica" w:hAnsi="Helvetica" w:cs="Tahoma"/>
        </w:rPr>
        <w:t>Hispanic/Latino</w:t>
      </w:r>
    </w:p>
    <w:p w:rsidR="00F5651E" w:rsidRPr="00F5651E" w:rsidRDefault="00F5651E" w:rsidP="00F5651E">
      <w:pPr>
        <w:pStyle w:val="ListParagraph"/>
        <w:widowControl w:val="0"/>
        <w:numPr>
          <w:ilvl w:val="0"/>
          <w:numId w:val="7"/>
        </w:numPr>
        <w:autoSpaceDE w:val="0"/>
        <w:autoSpaceDN w:val="0"/>
        <w:adjustRightInd w:val="0"/>
        <w:rPr>
          <w:rFonts w:ascii="Helvetica" w:hAnsi="Helvetica" w:cs="Tahoma"/>
        </w:rPr>
      </w:pPr>
      <w:r w:rsidRPr="00F5651E">
        <w:rPr>
          <w:rFonts w:ascii="Helvetica" w:hAnsi="Helvetica" w:cs="Tahoma"/>
        </w:rPr>
        <w:t>White/Caucasian</w:t>
      </w:r>
    </w:p>
    <w:p w:rsidR="00F5651E" w:rsidRPr="00F5651E" w:rsidRDefault="00F5651E" w:rsidP="00F5651E">
      <w:pPr>
        <w:pStyle w:val="ListParagraph"/>
        <w:widowControl w:val="0"/>
        <w:numPr>
          <w:ilvl w:val="0"/>
          <w:numId w:val="7"/>
        </w:numPr>
        <w:autoSpaceDE w:val="0"/>
        <w:autoSpaceDN w:val="0"/>
        <w:adjustRightInd w:val="0"/>
        <w:rPr>
          <w:rFonts w:ascii="Helvetica" w:hAnsi="Helvetica" w:cs="Tahoma"/>
        </w:rPr>
      </w:pPr>
      <w:r w:rsidRPr="00F5651E">
        <w:rPr>
          <w:rFonts w:ascii="Helvetica" w:hAnsi="Helvetica" w:cs="Tahoma"/>
        </w:rPr>
        <w:t>Pacific Islander</w:t>
      </w:r>
    </w:p>
    <w:p w:rsidR="00F5651E" w:rsidRPr="00F5651E" w:rsidRDefault="00F5651E" w:rsidP="00F5651E">
      <w:pPr>
        <w:pStyle w:val="ListParagraph"/>
        <w:widowControl w:val="0"/>
        <w:numPr>
          <w:ilvl w:val="0"/>
          <w:numId w:val="7"/>
        </w:numPr>
        <w:autoSpaceDE w:val="0"/>
        <w:autoSpaceDN w:val="0"/>
        <w:adjustRightInd w:val="0"/>
        <w:rPr>
          <w:rFonts w:ascii="Helvetica" w:hAnsi="Helvetica" w:cs="Tahoma"/>
        </w:rPr>
      </w:pPr>
      <w:r w:rsidRPr="00F5651E">
        <w:rPr>
          <w:rFonts w:ascii="Helvetica" w:hAnsi="Helvetica" w:cs="Tahoma"/>
        </w:rPr>
        <w:t>Multiracial</w:t>
      </w:r>
    </w:p>
    <w:p w:rsidR="00F5651E" w:rsidRPr="00F5651E" w:rsidRDefault="00F5651E" w:rsidP="00F5651E">
      <w:pPr>
        <w:pStyle w:val="ListParagraph"/>
        <w:widowControl w:val="0"/>
        <w:numPr>
          <w:ilvl w:val="0"/>
          <w:numId w:val="7"/>
        </w:numPr>
        <w:tabs>
          <w:tab w:val="left" w:pos="220"/>
          <w:tab w:val="left" w:pos="720"/>
        </w:tabs>
        <w:autoSpaceDE w:val="0"/>
        <w:autoSpaceDN w:val="0"/>
        <w:adjustRightInd w:val="0"/>
        <w:spacing w:after="0"/>
        <w:rPr>
          <w:rFonts w:ascii="Helvetica" w:hAnsi="Helvetica" w:cs="Helvetica"/>
        </w:rPr>
      </w:pPr>
      <w:r w:rsidRPr="00F5651E">
        <w:rPr>
          <w:rFonts w:ascii="Helvetica" w:hAnsi="Helvetica" w:cs="Tahoma"/>
        </w:rPr>
        <w:t>Other</w:t>
      </w:r>
    </w:p>
    <w:p w:rsidR="00FE23DB" w:rsidRDefault="00FE23DB" w:rsidP="00FE23DB">
      <w:pPr>
        <w:widowControl w:val="0"/>
        <w:tabs>
          <w:tab w:val="left" w:pos="220"/>
          <w:tab w:val="left" w:pos="720"/>
        </w:tabs>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rPr>
        <w:t>After signing up for a standard profile, there will be an option to apply to be an Institution</w:t>
      </w:r>
      <w:hyperlink r:id="rId27" w:anchor="cmnt8" w:history="1">
        <w:r>
          <w:rPr>
            <w:rFonts w:ascii="Helvetica" w:hAnsi="Helvetica" w:cs="Helvetica"/>
            <w:color w:val="084DE6"/>
            <w:sz w:val="20"/>
            <w:szCs w:val="20"/>
            <w:u w:val="single" w:color="084DE6"/>
          </w:rPr>
          <w:t>[h]</w:t>
        </w:r>
      </w:hyperlink>
      <w:r>
        <w:rPr>
          <w:rFonts w:ascii="Helvetica" w:hAnsi="Helvetica" w:cs="Helvetica"/>
        </w:rPr>
        <w:t>. Upon completion their application, their profile will be tagged in the CMS as awaiting approval. The following information is required for an Institution Profile:</w:t>
      </w:r>
    </w:p>
    <w:p w:rsidR="00447649" w:rsidRDefault="00447649" w:rsidP="00447649">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Institution Name</w:t>
      </w:r>
    </w:p>
    <w:p w:rsidR="00447649" w:rsidRDefault="00447649" w:rsidP="00447649">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Administrator First Name</w:t>
      </w:r>
    </w:p>
    <w:p w:rsidR="00447649" w:rsidRDefault="00447649" w:rsidP="00447649">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Administrator Last Name</w:t>
      </w:r>
    </w:p>
    <w:p w:rsidR="00447649" w:rsidRDefault="00447649" w:rsidP="00447649">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Email Address</w:t>
      </w:r>
    </w:p>
    <w:p w:rsidR="000A6DFE" w:rsidRPr="00247DB4" w:rsidRDefault="000A6DFE" w:rsidP="00447649">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sidRPr="00247DB4">
        <w:rPr>
          <w:rFonts w:ascii="Helvetica" w:hAnsi="Helvetica" w:cs="Helvetica"/>
        </w:rPr>
        <w:t>Website</w:t>
      </w:r>
    </w:p>
    <w:p w:rsidR="00447649" w:rsidRDefault="00447649" w:rsidP="00447649">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Address</w:t>
      </w:r>
    </w:p>
    <w:p w:rsidR="00186061" w:rsidRDefault="00186061" w:rsidP="00447649">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Luminaries</w:t>
      </w:r>
    </w:p>
    <w:p w:rsidR="00447649" w:rsidRDefault="00447649" w:rsidP="00447649">
      <w:pPr>
        <w:widowControl w:val="0"/>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rPr>
        <w:t>If the user chooses to Connect with Facebook, th</w:t>
      </w:r>
      <w:r w:rsidR="00E8210F">
        <w:rPr>
          <w:rFonts w:ascii="Helvetica" w:hAnsi="Helvetica" w:cs="Helvetica"/>
        </w:rPr>
        <w:t>ey will be asked for a Zip Code.</w:t>
      </w:r>
    </w:p>
    <w:p w:rsidR="00447649" w:rsidRDefault="00447649" w:rsidP="00447649">
      <w:pPr>
        <w:widowControl w:val="0"/>
        <w:autoSpaceDE w:val="0"/>
        <w:autoSpaceDN w:val="0"/>
        <w:adjustRightInd w:val="0"/>
        <w:spacing w:after="0"/>
        <w:rPr>
          <w:rFonts w:ascii="Helvetica" w:hAnsi="Helvetica" w:cs="Helvetica"/>
        </w:rPr>
      </w:pPr>
    </w:p>
    <w:p w:rsidR="00D25CAE" w:rsidRDefault="00D25CAE" w:rsidP="00447649">
      <w:pPr>
        <w:widowControl w:val="0"/>
        <w:autoSpaceDE w:val="0"/>
        <w:autoSpaceDN w:val="0"/>
        <w:adjustRightInd w:val="0"/>
        <w:spacing w:after="0"/>
        <w:rPr>
          <w:rFonts w:ascii="Helvetica" w:hAnsi="Helvetica" w:cs="Helvetica"/>
        </w:rPr>
      </w:pPr>
    </w:p>
    <w:p w:rsidR="00D46831" w:rsidRDefault="00D46831" w:rsidP="00447649">
      <w:pPr>
        <w:widowControl w:val="0"/>
        <w:autoSpaceDE w:val="0"/>
        <w:autoSpaceDN w:val="0"/>
        <w:adjustRightInd w:val="0"/>
        <w:spacing w:after="0"/>
        <w:rPr>
          <w:rFonts w:ascii="Helvetica" w:hAnsi="Helvetica" w:cs="Helvetica"/>
        </w:rPr>
      </w:pPr>
    </w:p>
    <w:p w:rsidR="00044B52" w:rsidRDefault="00044B52" w:rsidP="00447649">
      <w:pPr>
        <w:widowControl w:val="0"/>
        <w:autoSpaceDE w:val="0"/>
        <w:autoSpaceDN w:val="0"/>
        <w:adjustRightInd w:val="0"/>
        <w:spacing w:after="0"/>
        <w:rPr>
          <w:rFonts w:ascii="Helvetica" w:hAnsi="Helvetica" w:cs="Helvetica"/>
          <w:b/>
          <w:bCs/>
        </w:rPr>
      </w:pPr>
      <w:r>
        <w:rPr>
          <w:rFonts w:ascii="Helvetica" w:hAnsi="Helvetica" w:cs="Helvetica"/>
          <w:b/>
          <w:bCs/>
        </w:rPr>
        <w:t>Share</w:t>
      </w:r>
      <w:r w:rsidR="008C77BD">
        <w:rPr>
          <w:rFonts w:ascii="Helvetica" w:hAnsi="Helvetica" w:cs="Helvetica"/>
          <w:b/>
          <w:bCs/>
        </w:rPr>
        <w:t xml:space="preserve"> - Post/</w:t>
      </w:r>
      <w:proofErr w:type="spellStart"/>
      <w:r w:rsidR="008C77BD">
        <w:rPr>
          <w:rFonts w:ascii="Helvetica" w:hAnsi="Helvetica" w:cs="Helvetica"/>
          <w:b/>
          <w:bCs/>
        </w:rPr>
        <w:t>RePost</w:t>
      </w:r>
      <w:proofErr w:type="spellEnd"/>
    </w:p>
    <w:p w:rsidR="00044B52" w:rsidRDefault="00044B52" w:rsidP="00447649">
      <w:pPr>
        <w:widowControl w:val="0"/>
        <w:autoSpaceDE w:val="0"/>
        <w:autoSpaceDN w:val="0"/>
        <w:adjustRightInd w:val="0"/>
        <w:spacing w:after="0"/>
        <w:rPr>
          <w:rFonts w:ascii="Helvetica" w:hAnsi="Helvetica" w:cs="Helvetica"/>
          <w:bCs/>
        </w:rPr>
      </w:pPr>
      <w:r>
        <w:rPr>
          <w:rFonts w:ascii="Helvetica" w:hAnsi="Helvetica" w:cs="Helvetica"/>
          <w:bCs/>
        </w:rPr>
        <w:t>The share page will allow a user to post or repost content.  The user will also be able to fill out the following information to each post:</w:t>
      </w:r>
    </w:p>
    <w:p w:rsidR="00044B52" w:rsidRPr="00044B52" w:rsidRDefault="00044B52" w:rsidP="00447649">
      <w:pPr>
        <w:widowControl w:val="0"/>
        <w:autoSpaceDE w:val="0"/>
        <w:autoSpaceDN w:val="0"/>
        <w:adjustRightInd w:val="0"/>
        <w:spacing w:after="0"/>
        <w:rPr>
          <w:rFonts w:ascii="Helvetica" w:hAnsi="Helvetica" w:cs="Helvetica"/>
        </w:rPr>
      </w:pPr>
    </w:p>
    <w:p w:rsidR="00044B52" w:rsidRDefault="00044B52" w:rsidP="00044B52">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Picture of content</w:t>
      </w:r>
      <w:r w:rsidR="00D73316">
        <w:rPr>
          <w:rFonts w:ascii="Helvetica" w:hAnsi="Helvetica" w:cs="Helvetica"/>
        </w:rPr>
        <w:t xml:space="preserve"> (standard </w:t>
      </w:r>
      <w:proofErr w:type="spellStart"/>
      <w:r w:rsidR="00D73316">
        <w:rPr>
          <w:rFonts w:ascii="Helvetica" w:hAnsi="Helvetica" w:cs="Helvetica"/>
        </w:rPr>
        <w:t>iOS</w:t>
      </w:r>
      <w:proofErr w:type="spellEnd"/>
      <w:r w:rsidR="00D73316">
        <w:rPr>
          <w:rFonts w:ascii="Helvetica" w:hAnsi="Helvetica" w:cs="Helvetica"/>
        </w:rPr>
        <w:t xml:space="preserve"> 7 camera)</w:t>
      </w:r>
    </w:p>
    <w:p w:rsidR="00044B52" w:rsidRDefault="00044B52" w:rsidP="00044B52">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Map </w:t>
      </w:r>
    </w:p>
    <w:p w:rsidR="00044B52" w:rsidRDefault="00044B52" w:rsidP="00044B52">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Tag another user.</w:t>
      </w:r>
    </w:p>
    <w:p w:rsidR="00044B52" w:rsidRDefault="00044B52" w:rsidP="00044B52">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proofErr w:type="spellStart"/>
      <w:r>
        <w:rPr>
          <w:rFonts w:ascii="Helvetica" w:hAnsi="Helvetica" w:cs="Helvetica"/>
        </w:rPr>
        <w:t>Hashtag</w:t>
      </w:r>
      <w:proofErr w:type="spellEnd"/>
      <w:r>
        <w:rPr>
          <w:rFonts w:ascii="Helvetica" w:hAnsi="Helvetica" w:cs="Helvetica"/>
        </w:rPr>
        <w:t xml:space="preserve"> content.</w:t>
      </w:r>
    </w:p>
    <w:p w:rsidR="00044B52" w:rsidRDefault="00044B52" w:rsidP="00044B52">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Select private or public </w:t>
      </w:r>
    </w:p>
    <w:p w:rsidR="00044B52" w:rsidRDefault="00044B52" w:rsidP="00044B52">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Select social networks to share.</w:t>
      </w:r>
    </w:p>
    <w:p w:rsidR="00044B52" w:rsidRDefault="00044B52" w:rsidP="00044B52">
      <w:pPr>
        <w:widowControl w:val="0"/>
        <w:numPr>
          <w:ilvl w:val="0"/>
          <w:numId w:val="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Select category for post.</w:t>
      </w:r>
    </w:p>
    <w:p w:rsidR="00044B52" w:rsidRDefault="00044B52" w:rsidP="00447649">
      <w:pPr>
        <w:widowControl w:val="0"/>
        <w:autoSpaceDE w:val="0"/>
        <w:autoSpaceDN w:val="0"/>
        <w:adjustRightInd w:val="0"/>
        <w:spacing w:after="0"/>
        <w:rPr>
          <w:rFonts w:ascii="Helvetica" w:hAnsi="Helvetica" w:cs="Helvetica"/>
        </w:rPr>
      </w:pPr>
    </w:p>
    <w:p w:rsidR="00447649" w:rsidRDefault="00044B52" w:rsidP="00447649">
      <w:pPr>
        <w:widowControl w:val="0"/>
        <w:autoSpaceDE w:val="0"/>
        <w:autoSpaceDN w:val="0"/>
        <w:adjustRightInd w:val="0"/>
        <w:spacing w:after="0"/>
        <w:rPr>
          <w:rFonts w:ascii="Helvetica" w:hAnsi="Helvetica" w:cs="Helvetica"/>
        </w:rPr>
      </w:pPr>
      <w:r>
        <w:rPr>
          <w:rFonts w:ascii="Helvetica" w:hAnsi="Helvetica" w:cs="Helvetica"/>
          <w:noProof/>
          <w:lang w:eastAsia="en-US"/>
        </w:rPr>
        <w:drawing>
          <wp:inline distT="0" distB="0" distL="0" distR="0" wp14:anchorId="37F32345" wp14:editId="095E2C85">
            <wp:extent cx="2103755" cy="3732319"/>
            <wp:effectExtent l="0" t="0" r="4445" b="1905"/>
            <wp:docPr id="13" name="Picture 13" descr="Macintosh HD:Users:CJRogers:Desktop:Prism App:Share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JRogers:Desktop:Prism App:Sharere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3950" cy="3732664"/>
                    </a:xfrm>
                    <a:prstGeom prst="rect">
                      <a:avLst/>
                    </a:prstGeom>
                    <a:noFill/>
                    <a:ln>
                      <a:noFill/>
                    </a:ln>
                  </pic:spPr>
                </pic:pic>
              </a:graphicData>
            </a:graphic>
          </wp:inline>
        </w:drawing>
      </w:r>
    </w:p>
    <w:p w:rsidR="00D25CAE" w:rsidRDefault="00D25CAE" w:rsidP="00447649">
      <w:pPr>
        <w:widowControl w:val="0"/>
        <w:autoSpaceDE w:val="0"/>
        <w:autoSpaceDN w:val="0"/>
        <w:adjustRightInd w:val="0"/>
        <w:spacing w:after="0"/>
        <w:rPr>
          <w:rFonts w:ascii="Helvetica" w:hAnsi="Helvetica" w:cs="Helvetica"/>
        </w:rPr>
      </w:pPr>
    </w:p>
    <w:p w:rsidR="00922DCF" w:rsidRPr="00922DCF" w:rsidRDefault="00922DCF" w:rsidP="00447649">
      <w:pPr>
        <w:widowControl w:val="0"/>
        <w:autoSpaceDE w:val="0"/>
        <w:autoSpaceDN w:val="0"/>
        <w:adjustRightInd w:val="0"/>
        <w:spacing w:after="0"/>
        <w:rPr>
          <w:rFonts w:ascii="Helvetica" w:hAnsi="Helvetica" w:cs="Helvetica"/>
          <w:b/>
        </w:rPr>
      </w:pPr>
      <w:r w:rsidRPr="00922DCF">
        <w:rPr>
          <w:rFonts w:ascii="Helvetica" w:hAnsi="Helvetica" w:cs="Helvetica"/>
          <w:b/>
        </w:rPr>
        <w:t>App additions for Council Members</w:t>
      </w:r>
    </w:p>
    <w:p w:rsidR="00FB7AC4" w:rsidRDefault="000F26E3" w:rsidP="00447649">
      <w:pPr>
        <w:widowControl w:val="0"/>
        <w:autoSpaceDE w:val="0"/>
        <w:autoSpaceDN w:val="0"/>
        <w:adjustRightInd w:val="0"/>
        <w:spacing w:after="0"/>
        <w:rPr>
          <w:rFonts w:ascii="Helvetica" w:hAnsi="Helvetica" w:cs="Helvetica"/>
        </w:rPr>
      </w:pPr>
      <w:r>
        <w:rPr>
          <w:rFonts w:ascii="Helvetica" w:hAnsi="Helvetica" w:cs="Helvetica"/>
        </w:rPr>
        <w:t>Council Version of the app needs to include the following:</w:t>
      </w:r>
    </w:p>
    <w:p w:rsidR="000F26E3" w:rsidRDefault="000F26E3" w:rsidP="00447649">
      <w:pPr>
        <w:widowControl w:val="0"/>
        <w:autoSpaceDE w:val="0"/>
        <w:autoSpaceDN w:val="0"/>
        <w:adjustRightInd w:val="0"/>
        <w:spacing w:after="0"/>
        <w:rPr>
          <w:rFonts w:ascii="Helvetica" w:hAnsi="Helvetica" w:cs="Helvetica"/>
        </w:rPr>
      </w:pPr>
      <w:r>
        <w:rPr>
          <w:rFonts w:ascii="Helvetica" w:hAnsi="Helvetica" w:cs="Helvetica"/>
        </w:rPr>
        <w:t>Luminaries management page to replace the trust</w:t>
      </w:r>
      <w:r w:rsidR="00922DCF">
        <w:rPr>
          <w:rFonts w:ascii="Helvetica" w:hAnsi="Helvetica" w:cs="Helvetica"/>
        </w:rPr>
        <w:t xml:space="preserve"> section</w:t>
      </w:r>
    </w:p>
    <w:p w:rsidR="000F26E3" w:rsidRDefault="000F26E3" w:rsidP="00447649">
      <w:pPr>
        <w:widowControl w:val="0"/>
        <w:autoSpaceDE w:val="0"/>
        <w:autoSpaceDN w:val="0"/>
        <w:adjustRightInd w:val="0"/>
        <w:spacing w:after="0"/>
        <w:rPr>
          <w:rFonts w:ascii="Helvetica" w:hAnsi="Helvetica" w:cs="Helvetica"/>
        </w:rPr>
      </w:pPr>
      <w:r>
        <w:rPr>
          <w:rFonts w:ascii="Helvetica" w:hAnsi="Helvetica" w:cs="Helvetica"/>
        </w:rPr>
        <w:t xml:space="preserve">Profile page will be amended </w:t>
      </w:r>
      <w:r w:rsidR="00922DCF">
        <w:rPr>
          <w:rFonts w:ascii="Helvetica" w:hAnsi="Helvetica" w:cs="Helvetica"/>
        </w:rPr>
        <w:t xml:space="preserve">to include Admins </w:t>
      </w:r>
      <w:r>
        <w:rPr>
          <w:rFonts w:ascii="Helvetica" w:hAnsi="Helvetica" w:cs="Helvetica"/>
        </w:rPr>
        <w:t>and user data added</w:t>
      </w:r>
    </w:p>
    <w:p w:rsidR="00D25CAE" w:rsidRDefault="00D46831" w:rsidP="00447649">
      <w:pPr>
        <w:widowControl w:val="0"/>
        <w:autoSpaceDE w:val="0"/>
        <w:autoSpaceDN w:val="0"/>
        <w:adjustRightInd w:val="0"/>
        <w:spacing w:after="0"/>
        <w:rPr>
          <w:rFonts w:ascii="Helvetica" w:hAnsi="Helvetica" w:cs="Helvetica"/>
        </w:rPr>
      </w:pPr>
      <w:r>
        <w:rPr>
          <w:rFonts w:ascii="Helvetica" w:hAnsi="Helvetica" w:cs="Helvetica"/>
        </w:rPr>
        <w:t>Insights similar to other networks to include</w:t>
      </w:r>
    </w:p>
    <w:p w:rsidR="00D46831" w:rsidRDefault="00D46831" w:rsidP="00447649">
      <w:pPr>
        <w:widowControl w:val="0"/>
        <w:autoSpaceDE w:val="0"/>
        <w:autoSpaceDN w:val="0"/>
        <w:adjustRightInd w:val="0"/>
        <w:spacing w:after="0"/>
        <w:rPr>
          <w:rFonts w:ascii="Helvetica" w:hAnsi="Helvetica" w:cs="Helvetica"/>
        </w:rPr>
      </w:pPr>
      <w:r>
        <w:rPr>
          <w:rFonts w:ascii="Helvetica" w:hAnsi="Helvetica" w:cs="Helvetica"/>
        </w:rPr>
        <w:t>Total Followers</w:t>
      </w:r>
    </w:p>
    <w:p w:rsidR="00D46831" w:rsidRDefault="00D46831" w:rsidP="00447649">
      <w:pPr>
        <w:widowControl w:val="0"/>
        <w:autoSpaceDE w:val="0"/>
        <w:autoSpaceDN w:val="0"/>
        <w:adjustRightInd w:val="0"/>
        <w:spacing w:after="0"/>
        <w:rPr>
          <w:rFonts w:ascii="Helvetica" w:hAnsi="Helvetica" w:cs="Helvetica"/>
        </w:rPr>
      </w:pPr>
      <w:r>
        <w:rPr>
          <w:rFonts w:ascii="Helvetica" w:hAnsi="Helvetica" w:cs="Helvetica"/>
        </w:rPr>
        <w:t>New Followers</w:t>
      </w:r>
    </w:p>
    <w:p w:rsidR="00D25CAE" w:rsidRDefault="00D46831" w:rsidP="00447649">
      <w:pPr>
        <w:widowControl w:val="0"/>
        <w:autoSpaceDE w:val="0"/>
        <w:autoSpaceDN w:val="0"/>
        <w:adjustRightInd w:val="0"/>
        <w:spacing w:after="0"/>
        <w:rPr>
          <w:rFonts w:ascii="Helvetica" w:hAnsi="Helvetica" w:cs="Helvetica"/>
        </w:rPr>
      </w:pPr>
      <w:r>
        <w:rPr>
          <w:rFonts w:ascii="Helvetica" w:hAnsi="Helvetica" w:cs="Helvetica"/>
        </w:rPr>
        <w:t>Total Reach to the community</w:t>
      </w:r>
    </w:p>
    <w:p w:rsidR="00D25CAE" w:rsidRDefault="00D46831" w:rsidP="00447649">
      <w:pPr>
        <w:widowControl w:val="0"/>
        <w:autoSpaceDE w:val="0"/>
        <w:autoSpaceDN w:val="0"/>
        <w:adjustRightInd w:val="0"/>
        <w:spacing w:after="0"/>
        <w:rPr>
          <w:rFonts w:ascii="Helvetica" w:hAnsi="Helvetica" w:cs="Helvetica"/>
        </w:rPr>
      </w:pPr>
      <w:r>
        <w:rPr>
          <w:rFonts w:ascii="Helvetica" w:hAnsi="Helvetica" w:cs="Helvetica"/>
        </w:rPr>
        <w:t>Individual Post reach to community</w:t>
      </w:r>
    </w:p>
    <w:p w:rsidR="00D46831" w:rsidRDefault="00D46831" w:rsidP="00447649">
      <w:pPr>
        <w:widowControl w:val="0"/>
        <w:autoSpaceDE w:val="0"/>
        <w:autoSpaceDN w:val="0"/>
        <w:adjustRightInd w:val="0"/>
        <w:spacing w:after="0"/>
        <w:rPr>
          <w:rFonts w:ascii="Helvetica" w:hAnsi="Helvetica" w:cs="Helvetica"/>
        </w:rPr>
      </w:pPr>
      <w:r>
        <w:rPr>
          <w:rFonts w:ascii="Helvetica" w:hAnsi="Helvetica" w:cs="Helvetica"/>
        </w:rPr>
        <w:t>Engagement – likes, comments, shares, add to prism, post clicks (click through)</w:t>
      </w:r>
    </w:p>
    <w:p w:rsidR="00D46831" w:rsidRDefault="00D46831" w:rsidP="00447649">
      <w:pPr>
        <w:widowControl w:val="0"/>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b/>
          <w:bCs/>
        </w:rPr>
        <w:t>Developer Notes</w:t>
      </w:r>
    </w:p>
    <w:p w:rsidR="00C54B5A" w:rsidRPr="00C54B5A" w:rsidRDefault="00447649" w:rsidP="00C54B5A">
      <w:pPr>
        <w:widowControl w:val="0"/>
        <w:numPr>
          <w:ilvl w:val="0"/>
          <w:numId w:val="17"/>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Update Notifications - choose between:</w:t>
      </w:r>
    </w:p>
    <w:p w:rsidR="00447649" w:rsidRDefault="00447649" w:rsidP="00447649">
      <w:pPr>
        <w:widowControl w:val="0"/>
        <w:numPr>
          <w:ilvl w:val="0"/>
          <w:numId w:val="18"/>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Force-update</w:t>
      </w:r>
    </w:p>
    <w:p w:rsidR="00447649" w:rsidRDefault="00447649" w:rsidP="00447649">
      <w:pPr>
        <w:widowControl w:val="0"/>
        <w:numPr>
          <w:ilvl w:val="0"/>
          <w:numId w:val="19"/>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Lock older versions of the app</w:t>
      </w:r>
    </w:p>
    <w:p w:rsidR="00447649" w:rsidRDefault="00447649" w:rsidP="00447649">
      <w:pPr>
        <w:widowControl w:val="0"/>
        <w:numPr>
          <w:ilvl w:val="0"/>
          <w:numId w:val="20"/>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Update Reminders</w:t>
      </w:r>
    </w:p>
    <w:p w:rsidR="00447649" w:rsidRDefault="00447649" w:rsidP="00447649">
      <w:pPr>
        <w:widowControl w:val="0"/>
        <w:numPr>
          <w:ilvl w:val="0"/>
          <w:numId w:val="2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 notice that appears in the app (on both cold and warm boots) notifying the user that a new version is available in the app store and linking the user to the app store if they click “ok” or dismissed temporarily if they click “ignore”.</w:t>
      </w:r>
    </w:p>
    <w:p w:rsidR="00447649" w:rsidRDefault="00447649" w:rsidP="00447649">
      <w:pPr>
        <w:widowControl w:val="0"/>
        <w:numPr>
          <w:ilvl w:val="0"/>
          <w:numId w:val="2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Appears 1st, 2nd, 5th, and 10th time the user loads the app</w:t>
      </w:r>
    </w:p>
    <w:p w:rsidR="00447649" w:rsidRDefault="00447649" w:rsidP="00447649">
      <w:pPr>
        <w:widowControl w:val="0"/>
        <w:numPr>
          <w:ilvl w:val="0"/>
          <w:numId w:val="22"/>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Arbitrary push notifications</w:t>
      </w:r>
    </w:p>
    <w:p w:rsidR="00447649" w:rsidRDefault="00447649" w:rsidP="00447649">
      <w:pPr>
        <w:widowControl w:val="0"/>
        <w:numPr>
          <w:ilvl w:val="0"/>
          <w:numId w:val="23"/>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The ability to push a message to all current app users. This push notification can be operated via a secure CMS.</w:t>
      </w:r>
    </w:p>
    <w:p w:rsidR="00447649" w:rsidRDefault="00447649" w:rsidP="00447649">
      <w:pPr>
        <w:widowControl w:val="0"/>
        <w:numPr>
          <w:ilvl w:val="0"/>
          <w:numId w:val="2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Analytics for standard tracked actions &amp; metrics</w:t>
      </w:r>
    </w:p>
    <w:p w:rsidR="00447649" w:rsidRDefault="00447649" w:rsidP="00447649">
      <w:pPr>
        <w:widowControl w:val="0"/>
        <w:numPr>
          <w:ilvl w:val="0"/>
          <w:numId w:val="25"/>
        </w:numPr>
        <w:tabs>
          <w:tab w:val="left" w:pos="220"/>
          <w:tab w:val="left" w:pos="720"/>
        </w:tabs>
        <w:autoSpaceDE w:val="0"/>
        <w:autoSpaceDN w:val="0"/>
        <w:adjustRightInd w:val="0"/>
        <w:spacing w:after="0"/>
        <w:ind w:hanging="720"/>
        <w:rPr>
          <w:rFonts w:ascii="Helvetica" w:hAnsi="Helvetica" w:cs="Helvetica"/>
        </w:rPr>
      </w:pPr>
      <w:proofErr w:type="gramStart"/>
      <w:r>
        <w:rPr>
          <w:rFonts w:ascii="Helvetica" w:hAnsi="Helvetica" w:cs="Helvetica"/>
        </w:rPr>
        <w:t>opens</w:t>
      </w:r>
      <w:proofErr w:type="gramEnd"/>
      <w:r>
        <w:rPr>
          <w:rFonts w:ascii="Helvetica" w:hAnsi="Helvetica" w:cs="Helvetica"/>
        </w:rPr>
        <w:t xml:space="preserve"> per month</w:t>
      </w:r>
    </w:p>
    <w:p w:rsidR="00447649" w:rsidRDefault="00447649" w:rsidP="00447649">
      <w:pPr>
        <w:widowControl w:val="0"/>
        <w:numPr>
          <w:ilvl w:val="0"/>
          <w:numId w:val="25"/>
        </w:numPr>
        <w:tabs>
          <w:tab w:val="left" w:pos="220"/>
          <w:tab w:val="left" w:pos="720"/>
        </w:tabs>
        <w:autoSpaceDE w:val="0"/>
        <w:autoSpaceDN w:val="0"/>
        <w:adjustRightInd w:val="0"/>
        <w:spacing w:after="0"/>
        <w:ind w:hanging="720"/>
        <w:rPr>
          <w:rFonts w:ascii="Helvetica" w:hAnsi="Helvetica" w:cs="Helvetica"/>
        </w:rPr>
      </w:pPr>
      <w:proofErr w:type="gramStart"/>
      <w:r>
        <w:rPr>
          <w:rFonts w:ascii="Helvetica" w:hAnsi="Helvetica" w:cs="Helvetica"/>
        </w:rPr>
        <w:t>active</w:t>
      </w:r>
      <w:proofErr w:type="gramEnd"/>
      <w:r>
        <w:rPr>
          <w:rFonts w:ascii="Helvetica" w:hAnsi="Helvetica" w:cs="Helvetica"/>
        </w:rPr>
        <w:t xml:space="preserve"> monthly users</w:t>
      </w:r>
    </w:p>
    <w:p w:rsidR="00447649" w:rsidRDefault="00447649" w:rsidP="00447649">
      <w:pPr>
        <w:widowControl w:val="0"/>
        <w:numPr>
          <w:ilvl w:val="0"/>
          <w:numId w:val="25"/>
        </w:numPr>
        <w:tabs>
          <w:tab w:val="left" w:pos="220"/>
          <w:tab w:val="left" w:pos="720"/>
        </w:tabs>
        <w:autoSpaceDE w:val="0"/>
        <w:autoSpaceDN w:val="0"/>
        <w:adjustRightInd w:val="0"/>
        <w:spacing w:after="0"/>
        <w:ind w:hanging="720"/>
        <w:rPr>
          <w:rFonts w:ascii="Helvetica" w:hAnsi="Helvetica" w:cs="Helvetica"/>
        </w:rPr>
      </w:pPr>
      <w:proofErr w:type="gramStart"/>
      <w:r>
        <w:rPr>
          <w:rFonts w:ascii="Helvetica" w:hAnsi="Helvetica" w:cs="Helvetica"/>
        </w:rPr>
        <w:t>devices</w:t>
      </w:r>
      <w:proofErr w:type="gramEnd"/>
      <w:r>
        <w:rPr>
          <w:rFonts w:ascii="Helvetica" w:hAnsi="Helvetica" w:cs="Helvetica"/>
        </w:rPr>
        <w:t xml:space="preserve"> &amp; </w:t>
      </w:r>
      <w:proofErr w:type="spellStart"/>
      <w:r>
        <w:rPr>
          <w:rFonts w:ascii="Helvetica" w:hAnsi="Helvetica" w:cs="Helvetica"/>
        </w:rPr>
        <w:t>os</w:t>
      </w:r>
      <w:proofErr w:type="spellEnd"/>
      <w:r>
        <w:rPr>
          <w:rFonts w:ascii="Helvetica" w:hAnsi="Helvetica" w:cs="Helvetica"/>
        </w:rPr>
        <w:t xml:space="preserve"> versions</w:t>
      </w:r>
    </w:p>
    <w:p w:rsidR="00447649" w:rsidRDefault="00447649" w:rsidP="00447649">
      <w:pPr>
        <w:widowControl w:val="0"/>
        <w:numPr>
          <w:ilvl w:val="0"/>
          <w:numId w:val="25"/>
        </w:numPr>
        <w:tabs>
          <w:tab w:val="left" w:pos="220"/>
          <w:tab w:val="left" w:pos="720"/>
        </w:tabs>
        <w:autoSpaceDE w:val="0"/>
        <w:autoSpaceDN w:val="0"/>
        <w:adjustRightInd w:val="0"/>
        <w:spacing w:after="0"/>
        <w:ind w:hanging="720"/>
        <w:rPr>
          <w:rFonts w:ascii="Helvetica" w:hAnsi="Helvetica" w:cs="Helvetica"/>
        </w:rPr>
      </w:pPr>
      <w:proofErr w:type="gramStart"/>
      <w:r>
        <w:rPr>
          <w:rFonts w:ascii="Helvetica" w:hAnsi="Helvetica" w:cs="Helvetica"/>
        </w:rPr>
        <w:t>session</w:t>
      </w:r>
      <w:proofErr w:type="gramEnd"/>
      <w:r>
        <w:rPr>
          <w:rFonts w:ascii="Helvetica" w:hAnsi="Helvetica" w:cs="Helvetica"/>
        </w:rPr>
        <w:t xml:space="preserve"> length</w:t>
      </w:r>
    </w:p>
    <w:p w:rsidR="00447649" w:rsidRDefault="00447649" w:rsidP="00447649">
      <w:pPr>
        <w:widowControl w:val="0"/>
        <w:numPr>
          <w:ilvl w:val="0"/>
          <w:numId w:val="2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 </w:t>
      </w:r>
      <w:proofErr w:type="gramStart"/>
      <w:r>
        <w:rPr>
          <w:rFonts w:ascii="Helvetica" w:hAnsi="Helvetica" w:cs="Helvetica"/>
        </w:rPr>
        <w:t>of</w:t>
      </w:r>
      <w:proofErr w:type="gramEnd"/>
      <w:r>
        <w:rPr>
          <w:rFonts w:ascii="Helvetica" w:hAnsi="Helvetica" w:cs="Helvetica"/>
        </w:rPr>
        <w:t xml:space="preserve"> push notifications sent</w:t>
      </w:r>
    </w:p>
    <w:p w:rsidR="00447649" w:rsidRDefault="00447649" w:rsidP="00447649">
      <w:pPr>
        <w:widowControl w:val="0"/>
        <w:numPr>
          <w:ilvl w:val="0"/>
          <w:numId w:val="25"/>
        </w:numPr>
        <w:tabs>
          <w:tab w:val="left" w:pos="220"/>
          <w:tab w:val="left" w:pos="720"/>
        </w:tabs>
        <w:autoSpaceDE w:val="0"/>
        <w:autoSpaceDN w:val="0"/>
        <w:adjustRightInd w:val="0"/>
        <w:spacing w:after="0"/>
        <w:ind w:hanging="720"/>
        <w:rPr>
          <w:rFonts w:ascii="Helvetica" w:hAnsi="Helvetica" w:cs="Helvetica"/>
        </w:rPr>
      </w:pPr>
      <w:proofErr w:type="gramStart"/>
      <w:r>
        <w:rPr>
          <w:rFonts w:ascii="Helvetica" w:hAnsi="Helvetica" w:cs="Helvetica"/>
        </w:rPr>
        <w:t>conversion</w:t>
      </w:r>
      <w:proofErr w:type="gramEnd"/>
      <w:r>
        <w:rPr>
          <w:rFonts w:ascii="Helvetica" w:hAnsi="Helvetica" w:cs="Helvetica"/>
        </w:rPr>
        <w:t xml:space="preserve"> funnels for top in-app activities</w:t>
      </w:r>
    </w:p>
    <w:p w:rsidR="00447649" w:rsidRDefault="00447649" w:rsidP="00447649">
      <w:pPr>
        <w:widowControl w:val="0"/>
        <w:numPr>
          <w:ilvl w:val="0"/>
          <w:numId w:val="25"/>
        </w:numPr>
        <w:tabs>
          <w:tab w:val="left" w:pos="220"/>
          <w:tab w:val="left" w:pos="720"/>
        </w:tabs>
        <w:autoSpaceDE w:val="0"/>
        <w:autoSpaceDN w:val="0"/>
        <w:adjustRightInd w:val="0"/>
        <w:spacing w:after="0"/>
        <w:ind w:hanging="720"/>
        <w:rPr>
          <w:rFonts w:ascii="Helvetica" w:hAnsi="Helvetica" w:cs="Helvetica"/>
        </w:rPr>
      </w:pPr>
      <w:proofErr w:type="gramStart"/>
      <w:r>
        <w:rPr>
          <w:rFonts w:ascii="Helvetica" w:hAnsi="Helvetica" w:cs="Helvetica"/>
        </w:rPr>
        <w:t>screen</w:t>
      </w:r>
      <w:proofErr w:type="gramEnd"/>
      <w:r>
        <w:rPr>
          <w:rFonts w:ascii="Helvetica" w:hAnsi="Helvetica" w:cs="Helvetica"/>
        </w:rPr>
        <w:t xml:space="preserve"> flows</w:t>
      </w:r>
    </w:p>
    <w:p w:rsidR="00447649" w:rsidRDefault="00447649" w:rsidP="00447649">
      <w:pPr>
        <w:widowControl w:val="0"/>
        <w:numPr>
          <w:ilvl w:val="0"/>
          <w:numId w:val="25"/>
        </w:numPr>
        <w:tabs>
          <w:tab w:val="left" w:pos="220"/>
          <w:tab w:val="left" w:pos="720"/>
        </w:tabs>
        <w:autoSpaceDE w:val="0"/>
        <w:autoSpaceDN w:val="0"/>
        <w:adjustRightInd w:val="0"/>
        <w:spacing w:after="0"/>
        <w:ind w:hanging="720"/>
        <w:rPr>
          <w:rFonts w:ascii="Helvetica" w:hAnsi="Helvetica" w:cs="Helvetica"/>
        </w:rPr>
      </w:pPr>
      <w:proofErr w:type="gramStart"/>
      <w:r>
        <w:rPr>
          <w:rFonts w:ascii="Helvetica" w:hAnsi="Helvetica" w:cs="Helvetica"/>
        </w:rPr>
        <w:t>feature</w:t>
      </w:r>
      <w:proofErr w:type="gramEnd"/>
      <w:r>
        <w:rPr>
          <w:rFonts w:ascii="Helvetica" w:hAnsi="Helvetica" w:cs="Helvetica"/>
        </w:rPr>
        <w:t xml:space="preserve"> usage, content access, ad performance</w:t>
      </w:r>
    </w:p>
    <w:p w:rsidR="00447649" w:rsidRDefault="00447649" w:rsidP="00447649">
      <w:pPr>
        <w:widowControl w:val="0"/>
        <w:numPr>
          <w:ilvl w:val="0"/>
          <w:numId w:val="2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Errors &amp; Messages</w:t>
      </w:r>
    </w:p>
    <w:p w:rsidR="00447649" w:rsidRDefault="00447649" w:rsidP="00447649">
      <w:pPr>
        <w:widowControl w:val="0"/>
        <w:numPr>
          <w:ilvl w:val="0"/>
          <w:numId w:val="27"/>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No Connection: “Your device appears to be disconnected from the </w:t>
      </w:r>
      <w:proofErr w:type="gramStart"/>
      <w:r>
        <w:rPr>
          <w:rFonts w:ascii="Helvetica" w:hAnsi="Helvetica" w:cs="Helvetica"/>
        </w:rPr>
        <w:t>internet</w:t>
      </w:r>
      <w:proofErr w:type="gramEnd"/>
      <w:r>
        <w:rPr>
          <w:rFonts w:ascii="Helvetica" w:hAnsi="Helvetica" w:cs="Helvetica"/>
        </w:rPr>
        <w:t>. Please reconnect and try again.”</w:t>
      </w:r>
    </w:p>
    <w:p w:rsidR="00447649" w:rsidRDefault="00447649" w:rsidP="00447649">
      <w:pPr>
        <w:widowControl w:val="0"/>
        <w:numPr>
          <w:ilvl w:val="0"/>
          <w:numId w:val="27"/>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Connection error: “Looks like you’re having trouble connecting to the server. Please try again in a moment. :(”</w:t>
      </w:r>
    </w:p>
    <w:p w:rsidR="00447649" w:rsidRDefault="00447649" w:rsidP="00447649">
      <w:pPr>
        <w:widowControl w:val="0"/>
        <w:numPr>
          <w:ilvl w:val="0"/>
          <w:numId w:val="27"/>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The system is currently down. We know. Be back soon. :(</w:t>
      </w:r>
    </w:p>
    <w:p w:rsidR="00447649" w:rsidRDefault="00447649" w:rsidP="00447649">
      <w:pPr>
        <w:widowControl w:val="0"/>
        <w:numPr>
          <w:ilvl w:val="0"/>
          <w:numId w:val="28"/>
        </w:numPr>
        <w:tabs>
          <w:tab w:val="left" w:pos="220"/>
          <w:tab w:val="left" w:pos="720"/>
        </w:tabs>
        <w:autoSpaceDE w:val="0"/>
        <w:autoSpaceDN w:val="0"/>
        <w:adjustRightInd w:val="0"/>
        <w:spacing w:after="0"/>
        <w:ind w:hanging="720"/>
        <w:rPr>
          <w:rFonts w:ascii="Helvetica" w:hAnsi="Helvetica" w:cs="Helvetica"/>
        </w:rPr>
      </w:pPr>
      <w:proofErr w:type="gramStart"/>
      <w:r>
        <w:rPr>
          <w:rFonts w:ascii="Helvetica" w:hAnsi="Helvetica" w:cs="Helvetica"/>
        </w:rPr>
        <w:t>this</w:t>
      </w:r>
      <w:proofErr w:type="gramEnd"/>
      <w:r>
        <w:rPr>
          <w:rFonts w:ascii="Helvetica" w:hAnsi="Helvetica" w:cs="Helvetica"/>
        </w:rPr>
        <w:t xml:space="preserve"> is CMS-defined</w:t>
      </w:r>
    </w:p>
    <w:p w:rsidR="00447649" w:rsidRDefault="00447649" w:rsidP="00447649">
      <w:pPr>
        <w:widowControl w:val="0"/>
        <w:numPr>
          <w:ilvl w:val="0"/>
          <w:numId w:val="29"/>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Validation on any input forms</w:t>
      </w:r>
    </w:p>
    <w:p w:rsidR="00447649" w:rsidRDefault="00447649" w:rsidP="00447649">
      <w:pPr>
        <w:widowControl w:val="0"/>
        <w:numPr>
          <w:ilvl w:val="0"/>
          <w:numId w:val="30"/>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Loading</w:t>
      </w:r>
    </w:p>
    <w:p w:rsidR="00447649" w:rsidRDefault="00447649" w:rsidP="00447649">
      <w:pPr>
        <w:widowControl w:val="0"/>
        <w:numPr>
          <w:ilvl w:val="0"/>
          <w:numId w:val="3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Splash screen</w:t>
      </w:r>
    </w:p>
    <w:p w:rsidR="00447649" w:rsidRDefault="00447649" w:rsidP="00447649">
      <w:pPr>
        <w:widowControl w:val="0"/>
        <w:numPr>
          <w:ilvl w:val="0"/>
          <w:numId w:val="3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Loading indicators when fetching new information</w:t>
      </w:r>
    </w:p>
    <w:p w:rsidR="00447649" w:rsidRDefault="00447649" w:rsidP="00447649">
      <w:pPr>
        <w:widowControl w:val="0"/>
        <w:numPr>
          <w:ilvl w:val="0"/>
          <w:numId w:val="31"/>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Uploading indicator if content is being uploaded</w:t>
      </w:r>
    </w:p>
    <w:p w:rsidR="00447649" w:rsidRDefault="00447649" w:rsidP="00447649">
      <w:pPr>
        <w:widowControl w:val="0"/>
        <w:numPr>
          <w:ilvl w:val="0"/>
          <w:numId w:val="32"/>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App works on iPhone 4 &amp; 5 screen sizes</w:t>
      </w:r>
    </w:p>
    <w:p w:rsidR="00447649" w:rsidRDefault="00447649" w:rsidP="00447649">
      <w:pPr>
        <w:widowControl w:val="0"/>
        <w:numPr>
          <w:ilvl w:val="0"/>
          <w:numId w:val="32"/>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App gracefully handles a shrunken screen during a phone call or VOIP call (when the screen gets scrunched)</w:t>
      </w:r>
    </w:p>
    <w:p w:rsidR="00447649" w:rsidRDefault="00447649" w:rsidP="00447649">
      <w:pPr>
        <w:widowControl w:val="0"/>
        <w:numPr>
          <w:ilvl w:val="0"/>
          <w:numId w:val="32"/>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All app data transmitted over the </w:t>
      </w:r>
      <w:proofErr w:type="gramStart"/>
      <w:r>
        <w:rPr>
          <w:rFonts w:ascii="Helvetica" w:hAnsi="Helvetica" w:cs="Helvetica"/>
        </w:rPr>
        <w:t>internet</w:t>
      </w:r>
      <w:proofErr w:type="gramEnd"/>
      <w:r>
        <w:rPr>
          <w:rFonts w:ascii="Helvetica" w:hAnsi="Helvetica" w:cs="Helvetica"/>
        </w:rPr>
        <w:t xml:space="preserve"> should be encrypted with a cert signed by a third party.</w:t>
      </w:r>
    </w:p>
    <w:p w:rsidR="00447649" w:rsidRDefault="00447649" w:rsidP="00447649">
      <w:pPr>
        <w:widowControl w:val="0"/>
        <w:numPr>
          <w:ilvl w:val="0"/>
          <w:numId w:val="33"/>
        </w:numPr>
        <w:tabs>
          <w:tab w:val="left" w:pos="220"/>
          <w:tab w:val="left" w:pos="720"/>
        </w:tabs>
        <w:autoSpaceDE w:val="0"/>
        <w:autoSpaceDN w:val="0"/>
        <w:adjustRightInd w:val="0"/>
        <w:spacing w:after="0"/>
        <w:ind w:hanging="720"/>
        <w:rPr>
          <w:rFonts w:ascii="Helvetica" w:hAnsi="Helvetica" w:cs="Helvetica"/>
        </w:rPr>
      </w:pPr>
      <w:proofErr w:type="spellStart"/>
      <w:proofErr w:type="gramStart"/>
      <w:r>
        <w:rPr>
          <w:rFonts w:ascii="Helvetica" w:hAnsi="Helvetica" w:cs="Helvetica"/>
        </w:rPr>
        <w:t>iOS</w:t>
      </w:r>
      <w:proofErr w:type="spellEnd"/>
      <w:proofErr w:type="gramEnd"/>
    </w:p>
    <w:p w:rsidR="00447649" w:rsidRDefault="00447649" w:rsidP="00447649">
      <w:pPr>
        <w:widowControl w:val="0"/>
        <w:numPr>
          <w:ilvl w:val="0"/>
          <w:numId w:val="34"/>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For </w:t>
      </w:r>
      <w:proofErr w:type="spellStart"/>
      <w:r>
        <w:rPr>
          <w:rFonts w:ascii="Helvetica" w:hAnsi="Helvetica" w:cs="Helvetica"/>
        </w:rPr>
        <w:t>iOS</w:t>
      </w:r>
      <w:proofErr w:type="spellEnd"/>
      <w:r>
        <w:rPr>
          <w:rFonts w:ascii="Helvetica" w:hAnsi="Helvetica" w:cs="Helvetica"/>
        </w:rPr>
        <w:t xml:space="preserve"> apps, we build apps that support the latest version of </w:t>
      </w:r>
      <w:proofErr w:type="spellStart"/>
      <w:r>
        <w:rPr>
          <w:rFonts w:ascii="Helvetica" w:hAnsi="Helvetica" w:cs="Helvetica"/>
        </w:rPr>
        <w:t>iOS</w:t>
      </w:r>
      <w:proofErr w:type="spellEnd"/>
      <w:r>
        <w:rPr>
          <w:rFonts w:ascii="Helvetica" w:hAnsi="Helvetica" w:cs="Helvetica"/>
        </w:rPr>
        <w:t xml:space="preserve"> if it has greater than 70% adoption rate as measured by </w:t>
      </w:r>
      <w:proofErr w:type="spellStart"/>
      <w:r>
        <w:rPr>
          <w:rFonts w:ascii="Helvetica" w:hAnsi="Helvetica" w:cs="Helvetica"/>
        </w:rPr>
        <w:t>Onswipe</w:t>
      </w:r>
      <w:proofErr w:type="spellEnd"/>
      <w:r>
        <w:rPr>
          <w:rFonts w:ascii="Helvetica" w:hAnsi="Helvetica" w:cs="Helvetica"/>
        </w:rPr>
        <w:t xml:space="preserve">, </w:t>
      </w:r>
      <w:proofErr w:type="spellStart"/>
      <w:r>
        <w:rPr>
          <w:rFonts w:ascii="Helvetica" w:hAnsi="Helvetica" w:cs="Helvetica"/>
        </w:rPr>
        <w:t>Chartboost</w:t>
      </w:r>
      <w:proofErr w:type="spellEnd"/>
      <w:r>
        <w:rPr>
          <w:rFonts w:ascii="Helvetica" w:hAnsi="Helvetica" w:cs="Helvetica"/>
        </w:rPr>
        <w:t xml:space="preserve">, </w:t>
      </w:r>
      <w:proofErr w:type="spellStart"/>
      <w:r>
        <w:rPr>
          <w:rFonts w:ascii="Helvetica" w:hAnsi="Helvetica" w:cs="Helvetica"/>
        </w:rPr>
        <w:t>Chitika</w:t>
      </w:r>
      <w:proofErr w:type="spellEnd"/>
      <w:r>
        <w:rPr>
          <w:rFonts w:ascii="Helvetica" w:hAnsi="Helvetica" w:cs="Helvetica"/>
        </w:rPr>
        <w:t xml:space="preserve">, or similar and will use whichever shows the greatest penetration of the newest OS. Otherwise we will support the two latest major releases (e.g. </w:t>
      </w:r>
      <w:proofErr w:type="spellStart"/>
      <w:r>
        <w:rPr>
          <w:rFonts w:ascii="Helvetica" w:hAnsi="Helvetica" w:cs="Helvetica"/>
        </w:rPr>
        <w:t>iOS</w:t>
      </w:r>
      <w:proofErr w:type="spellEnd"/>
      <w:r>
        <w:rPr>
          <w:rFonts w:ascii="Helvetica" w:hAnsi="Helvetica" w:cs="Helvetica"/>
        </w:rPr>
        <w:t xml:space="preserve"> 6 and 6.1)</w:t>
      </w:r>
    </w:p>
    <w:p w:rsidR="00447649" w:rsidRDefault="00447649" w:rsidP="00447649">
      <w:pPr>
        <w:widowControl w:val="0"/>
        <w:numPr>
          <w:ilvl w:val="0"/>
          <w:numId w:val="35"/>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 xml:space="preserve">Resolutions (iPhone app: retina only; </w:t>
      </w:r>
      <w:proofErr w:type="spellStart"/>
      <w:r>
        <w:rPr>
          <w:rFonts w:ascii="Helvetica" w:hAnsi="Helvetica" w:cs="Helvetica"/>
        </w:rPr>
        <w:t>iPad</w:t>
      </w:r>
      <w:proofErr w:type="spellEnd"/>
      <w:r>
        <w:rPr>
          <w:rFonts w:ascii="Helvetica" w:hAnsi="Helvetica" w:cs="Helvetica"/>
        </w:rPr>
        <w:t>: we only support the two most recent device iterations)</w:t>
      </w:r>
    </w:p>
    <w:p w:rsidR="00447649" w:rsidRDefault="00447649" w:rsidP="00447649">
      <w:pPr>
        <w:widowControl w:val="0"/>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b/>
          <w:bCs/>
        </w:rPr>
        <w:t>Tutorial Screens</w:t>
      </w: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rPr>
        <w:t>Upon opening the app for the first time the user will be shown a series of screens demonstrating the functionality of the ap</w:t>
      </w:r>
      <w:r w:rsidR="00D73316">
        <w:rPr>
          <w:rFonts w:ascii="Helvetica" w:hAnsi="Helvetica" w:cs="Helvetica"/>
        </w:rPr>
        <w:t>p</w:t>
      </w:r>
      <w:hyperlink r:id="rId29" w:anchor="cmnt14" w:history="1">
        <w:r>
          <w:rPr>
            <w:rFonts w:ascii="Helvetica" w:hAnsi="Helvetica" w:cs="Helvetica"/>
            <w:color w:val="084DE6"/>
            <w:sz w:val="20"/>
            <w:szCs w:val="20"/>
            <w:u w:val="single" w:color="084DE6"/>
          </w:rPr>
          <w:t>[n]</w:t>
        </w:r>
      </w:hyperlink>
      <w:r>
        <w:rPr>
          <w:rFonts w:ascii="Helvetica" w:hAnsi="Helvetica" w:cs="Helvetica"/>
        </w:rPr>
        <w:t>p</w:t>
      </w:r>
    </w:p>
    <w:p w:rsidR="00447649" w:rsidRDefault="00447649" w:rsidP="00447649">
      <w:pPr>
        <w:widowControl w:val="0"/>
        <w:autoSpaceDE w:val="0"/>
        <w:autoSpaceDN w:val="0"/>
        <w:adjustRightInd w:val="0"/>
        <w:spacing w:after="0"/>
        <w:rPr>
          <w:rFonts w:ascii="Helvetica" w:hAnsi="Helvetica" w:cs="Helvetica"/>
        </w:rPr>
      </w:pPr>
    </w:p>
    <w:p w:rsidR="00447649" w:rsidRDefault="00447649" w:rsidP="00447649">
      <w:pPr>
        <w:widowControl w:val="0"/>
        <w:autoSpaceDE w:val="0"/>
        <w:autoSpaceDN w:val="0"/>
        <w:adjustRightInd w:val="0"/>
        <w:spacing w:after="0"/>
        <w:rPr>
          <w:rFonts w:ascii="Helvetica" w:hAnsi="Helvetica" w:cs="Helvetica"/>
        </w:rPr>
      </w:pPr>
      <w:r>
        <w:rPr>
          <w:rFonts w:ascii="Helvetica" w:hAnsi="Helvetica" w:cs="Helvetica"/>
          <w:b/>
          <w:bCs/>
        </w:rPr>
        <w:t>V2</w:t>
      </w:r>
    </w:p>
    <w:p w:rsidR="00447649" w:rsidRDefault="00447649" w:rsidP="00447649">
      <w:pPr>
        <w:widowControl w:val="0"/>
        <w:autoSpaceDE w:val="0"/>
        <w:autoSpaceDN w:val="0"/>
        <w:adjustRightInd w:val="0"/>
        <w:spacing w:after="0"/>
        <w:rPr>
          <w:rFonts w:ascii="Helvetica" w:hAnsi="Helvetica" w:cs="Helvetica"/>
        </w:rPr>
      </w:pPr>
    </w:p>
    <w:p w:rsidR="00447649" w:rsidRDefault="00447649" w:rsidP="00447649">
      <w:pPr>
        <w:widowControl w:val="0"/>
        <w:numPr>
          <w:ilvl w:val="0"/>
          <w:numId w:val="3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Recommend institutions based on similar users likes</w:t>
      </w:r>
    </w:p>
    <w:p w:rsidR="00447649" w:rsidRDefault="00447649" w:rsidP="00447649">
      <w:pPr>
        <w:widowControl w:val="0"/>
        <w:numPr>
          <w:ilvl w:val="0"/>
          <w:numId w:val="36"/>
        </w:numPr>
        <w:tabs>
          <w:tab w:val="left" w:pos="220"/>
          <w:tab w:val="left" w:pos="720"/>
        </w:tabs>
        <w:autoSpaceDE w:val="0"/>
        <w:autoSpaceDN w:val="0"/>
        <w:adjustRightInd w:val="0"/>
        <w:spacing w:after="0"/>
        <w:ind w:hanging="720"/>
        <w:rPr>
          <w:rFonts w:ascii="Helvetica" w:hAnsi="Helvetica" w:cs="Helvetica"/>
        </w:rPr>
      </w:pPr>
      <w:r>
        <w:rPr>
          <w:rFonts w:ascii="Helvetica" w:hAnsi="Helvetica" w:cs="Helvetica"/>
        </w:rPr>
        <w:t>Calendar</w:t>
      </w:r>
      <w:r w:rsidR="00C83AD8">
        <w:rPr>
          <w:rFonts w:ascii="Helvetica" w:hAnsi="Helvetica" w:cs="Helvetica"/>
        </w:rPr>
        <w:t xml:space="preserve"> – event reminders</w:t>
      </w:r>
    </w:p>
    <w:p w:rsidR="00AE1B11" w:rsidRDefault="00AE1B11"/>
    <w:sectPr w:rsidR="00AE1B11" w:rsidSect="00447649">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2"/>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3"/>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4"/>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5"/>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1"/>
    <w:multiLevelType w:val="hybridMultilevel"/>
    <w:tmpl w:val="00000021"/>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2"/>
    <w:multiLevelType w:val="hybridMultilevel"/>
    <w:tmpl w:val="00000022"/>
    <w:lvl w:ilvl="0" w:tplc="00000CE5">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3"/>
    <w:multiLevelType w:val="hybridMultilevel"/>
    <w:tmpl w:val="00000023"/>
    <w:lvl w:ilvl="0" w:tplc="00000D4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4"/>
    <w:multiLevelType w:val="hybridMultilevel"/>
    <w:tmpl w:val="00000024"/>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D3C587A"/>
    <w:multiLevelType w:val="hybridMultilevel"/>
    <w:tmpl w:val="0EDC4CF6"/>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1B584044"/>
    <w:multiLevelType w:val="hybridMultilevel"/>
    <w:tmpl w:val="49304E5C"/>
    <w:lvl w:ilvl="0" w:tplc="13B8E5A2">
      <w:start w:val="1"/>
      <w:numFmt w:val="bullet"/>
      <w:lvlText w:val="o"/>
      <w:lvlJc w:val="left"/>
      <w:pPr>
        <w:ind w:left="144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649"/>
    <w:rsid w:val="000212D1"/>
    <w:rsid w:val="0003007D"/>
    <w:rsid w:val="00044B52"/>
    <w:rsid w:val="0006640E"/>
    <w:rsid w:val="000729E6"/>
    <w:rsid w:val="000733B7"/>
    <w:rsid w:val="000763FD"/>
    <w:rsid w:val="000A2C0B"/>
    <w:rsid w:val="000A6DFE"/>
    <w:rsid w:val="000A709C"/>
    <w:rsid w:val="000E61E2"/>
    <w:rsid w:val="000F26E3"/>
    <w:rsid w:val="000F737A"/>
    <w:rsid w:val="001013DB"/>
    <w:rsid w:val="00113D76"/>
    <w:rsid w:val="001279FE"/>
    <w:rsid w:val="00141181"/>
    <w:rsid w:val="00161E83"/>
    <w:rsid w:val="00186061"/>
    <w:rsid w:val="001B5414"/>
    <w:rsid w:val="001E4517"/>
    <w:rsid w:val="001E6EDE"/>
    <w:rsid w:val="00204774"/>
    <w:rsid w:val="00247DB4"/>
    <w:rsid w:val="0025363F"/>
    <w:rsid w:val="0029696F"/>
    <w:rsid w:val="002A1C97"/>
    <w:rsid w:val="002A62AE"/>
    <w:rsid w:val="002A65D2"/>
    <w:rsid w:val="002C1F42"/>
    <w:rsid w:val="002D67EC"/>
    <w:rsid w:val="002E4AAA"/>
    <w:rsid w:val="002F049F"/>
    <w:rsid w:val="002F0D75"/>
    <w:rsid w:val="002F4CA1"/>
    <w:rsid w:val="00301A56"/>
    <w:rsid w:val="00340AF7"/>
    <w:rsid w:val="0034506D"/>
    <w:rsid w:val="004138BA"/>
    <w:rsid w:val="00415308"/>
    <w:rsid w:val="00444C10"/>
    <w:rsid w:val="00447649"/>
    <w:rsid w:val="004554F6"/>
    <w:rsid w:val="00485718"/>
    <w:rsid w:val="004C596F"/>
    <w:rsid w:val="004F1EE2"/>
    <w:rsid w:val="004F3633"/>
    <w:rsid w:val="00503D8A"/>
    <w:rsid w:val="00513983"/>
    <w:rsid w:val="0058758D"/>
    <w:rsid w:val="005B3DBF"/>
    <w:rsid w:val="005E35F5"/>
    <w:rsid w:val="00623459"/>
    <w:rsid w:val="00625A34"/>
    <w:rsid w:val="00647CBF"/>
    <w:rsid w:val="00652ADF"/>
    <w:rsid w:val="006661D6"/>
    <w:rsid w:val="006704B1"/>
    <w:rsid w:val="006864EF"/>
    <w:rsid w:val="006A3F79"/>
    <w:rsid w:val="006F454D"/>
    <w:rsid w:val="007732E0"/>
    <w:rsid w:val="00796FD6"/>
    <w:rsid w:val="007C4D82"/>
    <w:rsid w:val="00834FC0"/>
    <w:rsid w:val="008418F8"/>
    <w:rsid w:val="008702B4"/>
    <w:rsid w:val="00891ED1"/>
    <w:rsid w:val="008A4DAD"/>
    <w:rsid w:val="008C3FA5"/>
    <w:rsid w:val="008C77BD"/>
    <w:rsid w:val="008D1D2F"/>
    <w:rsid w:val="008D6749"/>
    <w:rsid w:val="00900B09"/>
    <w:rsid w:val="00900D3D"/>
    <w:rsid w:val="0090792B"/>
    <w:rsid w:val="00922DCF"/>
    <w:rsid w:val="00945049"/>
    <w:rsid w:val="00952804"/>
    <w:rsid w:val="0098605E"/>
    <w:rsid w:val="009D4303"/>
    <w:rsid w:val="00A23993"/>
    <w:rsid w:val="00A25EE2"/>
    <w:rsid w:val="00A41D9C"/>
    <w:rsid w:val="00A44361"/>
    <w:rsid w:val="00A90920"/>
    <w:rsid w:val="00AB1BC9"/>
    <w:rsid w:val="00AE1B11"/>
    <w:rsid w:val="00B44E75"/>
    <w:rsid w:val="00B67ABC"/>
    <w:rsid w:val="00B81582"/>
    <w:rsid w:val="00BB67D8"/>
    <w:rsid w:val="00C34A2F"/>
    <w:rsid w:val="00C54B5A"/>
    <w:rsid w:val="00C54D1F"/>
    <w:rsid w:val="00C83AD8"/>
    <w:rsid w:val="00C873B9"/>
    <w:rsid w:val="00C9012D"/>
    <w:rsid w:val="00CA43C7"/>
    <w:rsid w:val="00CC4730"/>
    <w:rsid w:val="00CD2418"/>
    <w:rsid w:val="00CD4DE0"/>
    <w:rsid w:val="00CF33B7"/>
    <w:rsid w:val="00D25CAE"/>
    <w:rsid w:val="00D30F37"/>
    <w:rsid w:val="00D37A7F"/>
    <w:rsid w:val="00D46831"/>
    <w:rsid w:val="00D73316"/>
    <w:rsid w:val="00D744A1"/>
    <w:rsid w:val="00D940B5"/>
    <w:rsid w:val="00DC49E2"/>
    <w:rsid w:val="00DD292E"/>
    <w:rsid w:val="00DD48CE"/>
    <w:rsid w:val="00DE0B39"/>
    <w:rsid w:val="00E2255E"/>
    <w:rsid w:val="00E519EF"/>
    <w:rsid w:val="00E72D6D"/>
    <w:rsid w:val="00E73021"/>
    <w:rsid w:val="00E757FE"/>
    <w:rsid w:val="00E8210F"/>
    <w:rsid w:val="00E86027"/>
    <w:rsid w:val="00E9677E"/>
    <w:rsid w:val="00E97C9D"/>
    <w:rsid w:val="00EE08CE"/>
    <w:rsid w:val="00F216DC"/>
    <w:rsid w:val="00F515DC"/>
    <w:rsid w:val="00F52543"/>
    <w:rsid w:val="00F5651E"/>
    <w:rsid w:val="00F61626"/>
    <w:rsid w:val="00FA4564"/>
    <w:rsid w:val="00FB7AC4"/>
    <w:rsid w:val="00FE23DB"/>
    <w:rsid w:val="00FE4585"/>
    <w:rsid w:val="00FF2A36"/>
    <w:rsid w:val="00FF3A4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13D7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3DB"/>
    <w:pPr>
      <w:ind w:left="720"/>
      <w:contextualSpacing/>
    </w:pPr>
  </w:style>
  <w:style w:type="paragraph" w:styleId="BalloonText">
    <w:name w:val="Balloon Text"/>
    <w:basedOn w:val="Normal"/>
    <w:link w:val="BalloonTextChar"/>
    <w:uiPriority w:val="99"/>
    <w:semiHidden/>
    <w:unhideWhenUsed/>
    <w:rsid w:val="00A4436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436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13DB"/>
    <w:pPr>
      <w:ind w:left="720"/>
      <w:contextualSpacing/>
    </w:pPr>
  </w:style>
  <w:style w:type="paragraph" w:styleId="BalloonText">
    <w:name w:val="Balloon Text"/>
    <w:basedOn w:val="Normal"/>
    <w:link w:val="BalloonTextChar"/>
    <w:uiPriority w:val="99"/>
    <w:semiHidden/>
    <w:unhideWhenUsed/>
    <w:rsid w:val="00A4436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436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docs.google.com/a/higheraltitude.co/document/d/1TPzunpdWq_1FrTwE8zpSQYDXbfBfsiRwWasSudvW-zY/mobilebasic" TargetMode="External"/><Relationship Id="rId21" Type="http://schemas.openxmlformats.org/officeDocument/2006/relationships/hyperlink" Target="https://docs.google.com/a/higheraltitude.co/document/d/1TPzunpdWq_1FrTwE8zpSQYDXbfBfsiRwWasSudvW-zY/mobilebasic" TargetMode="External"/><Relationship Id="rId22" Type="http://schemas.openxmlformats.org/officeDocument/2006/relationships/hyperlink" Target="https://docs.google.com/a/higheraltitude.co/document/d/1TPzunpdWq_1FrTwE8zpSQYDXbfBfsiRwWasSudvW-zY/mobilebasic"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docs.google.com/a/higheraltitude.co/document/d/1TPzunpdWq_1FrTwE8zpSQYDXbfBfsiRwWasSudvW-zY/mobilebasic" TargetMode="External"/><Relationship Id="rId26" Type="http://schemas.openxmlformats.org/officeDocument/2006/relationships/hyperlink" Target="https://docs.google.com/a/higheraltitude.co/document/d/1TPzunpdWq_1FrTwE8zpSQYDXbfBfsiRwWasSudvW-zY/mobilebasic" TargetMode="External"/><Relationship Id="rId27" Type="http://schemas.openxmlformats.org/officeDocument/2006/relationships/hyperlink" Target="https://docs.google.com/a/higheraltitude.co/document/d/1TPzunpdWq_1FrTwE8zpSQYDXbfBfsiRwWasSudvW-zY/mobilebasic" TargetMode="External"/><Relationship Id="rId28" Type="http://schemas.openxmlformats.org/officeDocument/2006/relationships/image" Target="media/image11.png"/><Relationship Id="rId29" Type="http://schemas.openxmlformats.org/officeDocument/2006/relationships/hyperlink" Target="https://docs.google.com/a/higheraltitude.co/document/d/1TPzunpdWq_1FrTwE8zpSQYDXbfBfsiRwWasSudvW-zY/mobilebasic"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s://docs.google.com/a/higheraltitude.co/document/d/1TPzunpdWq_1FrTwE8zpSQYDXbfBfsiRwWasSudvW-zY/mobilebasic" TargetMode="External"/><Relationship Id="rId12" Type="http://schemas.openxmlformats.org/officeDocument/2006/relationships/hyperlink" Target="https://docs.google.com/a/higheraltitude.co/document/d/1TPzunpdWq_1FrTwE8zpSQYDXbfBfsiRwWasSudvW-zY/mobilebasic" TargetMode="External"/><Relationship Id="rId13" Type="http://schemas.openxmlformats.org/officeDocument/2006/relationships/hyperlink" Target="https://docs.google.com/a/higheraltitude.co/document/d/1TPzunpdWq_1FrTwE8zpSQYDXbfBfsiRwWasSudvW-zY/mobilebasic"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docs.google.com/a/higheraltitude.co/document/d/1TPzunpdWq_1FrTwE8zpSQYDXbfBfsiRwWasSudvW-zY/mobilebasic" TargetMode="External"/><Relationship Id="rId17" Type="http://schemas.openxmlformats.org/officeDocument/2006/relationships/image" Target="media/image7.png"/><Relationship Id="rId18" Type="http://schemas.openxmlformats.org/officeDocument/2006/relationships/hyperlink" Target="https://docs.google.com/a/higheraltitude.co/document/d/1TPzunpdWq_1FrTwE8zpSQYDXbfBfsiRwWasSudvW-zY/mobilebasic"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yperlink" Target="https://docs.google.com/a/higheraltitude.co/document/d/1TPzunpdWq_1FrTwE8zpSQYDXbfBfsiRwWasSudvW-zY/mobilebas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681</TotalTime>
  <Pages>2</Pages>
  <Words>2220</Words>
  <Characters>12654</Characters>
  <Application>Microsoft Macintosh Word</Application>
  <DocSecurity>0</DocSecurity>
  <Lines>105</Lines>
  <Paragraphs>29</Paragraphs>
  <ScaleCrop>false</ScaleCrop>
  <Company/>
  <LinksUpToDate>false</LinksUpToDate>
  <CharactersWithSpaces>14845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Diane  Rogers</dc:creator>
  <cp:keywords/>
  <dc:description/>
  <cp:lastModifiedBy>Cedric  Rogers</cp:lastModifiedBy>
  <cp:revision>66</cp:revision>
  <dcterms:created xsi:type="dcterms:W3CDTF">2013-09-20T16:16:00Z</dcterms:created>
  <dcterms:modified xsi:type="dcterms:W3CDTF">2013-10-20T13:45:00Z</dcterms:modified>
</cp:coreProperties>
</file>